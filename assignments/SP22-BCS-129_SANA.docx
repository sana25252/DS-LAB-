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29411" w14:textId="77777777" w:rsidR="00BD48BC" w:rsidRPr="00DF1AAB" w:rsidRDefault="00BD48BC" w:rsidP="00BD48BC">
      <w:pPr>
        <w:widowControl w:val="0"/>
        <w:autoSpaceDE w:val="0"/>
        <w:autoSpaceDN w:val="0"/>
        <w:adjustRightInd w:val="0"/>
        <w:spacing w:line="292" w:lineRule="atLeast"/>
        <w:jc w:val="center"/>
        <w:rPr>
          <w:rFonts w:ascii="Times New Roman" w:hAnsi="Times New Roman" w:cs="Times New Roman"/>
          <w:b/>
          <w:bCs/>
          <w:sz w:val="72"/>
          <w:szCs w:val="48"/>
        </w:rPr>
      </w:pPr>
      <w:r w:rsidRPr="00DF1AAB">
        <w:rPr>
          <w:rFonts w:ascii="Times New Roman" w:hAnsi="Times New Roman" w:cs="Times New Roman"/>
          <w:b/>
          <w:bCs/>
          <w:sz w:val="72"/>
          <w:szCs w:val="48"/>
        </w:rPr>
        <w:t>Comsats University Islamabad, Vehari Campus</w:t>
      </w:r>
    </w:p>
    <w:p w14:paraId="52F74883" w14:textId="77777777" w:rsidR="00BD48BC" w:rsidRPr="00DF1AAB" w:rsidRDefault="00BD48BC" w:rsidP="00BD48B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A5987D" w14:textId="77777777" w:rsidR="00BD48BC" w:rsidRPr="00DF1AAB" w:rsidRDefault="00BD48BC" w:rsidP="00BD48BC">
      <w:pPr>
        <w:jc w:val="center"/>
        <w:rPr>
          <w:rFonts w:ascii="Times New Roman" w:hAnsi="Times New Roman" w:cs="Times New Roman"/>
          <w:sz w:val="28"/>
          <w:szCs w:val="28"/>
        </w:rPr>
      </w:pPr>
      <w:r w:rsidRPr="00DF1A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2205A3" wp14:editId="3C30A44C">
            <wp:extent cx="1252614" cy="1250950"/>
            <wp:effectExtent l="0" t="0" r="508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823" cy="125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D784" w14:textId="77777777" w:rsidR="00BD48BC" w:rsidRPr="00DF1AAB" w:rsidRDefault="00BD48BC" w:rsidP="00BD48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73B035" w14:textId="77777777" w:rsidR="00BD48BC" w:rsidRPr="00DF1AAB" w:rsidRDefault="00BD48BC" w:rsidP="00BD48B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F1AAB">
        <w:rPr>
          <w:rFonts w:ascii="Times New Roman" w:hAnsi="Times New Roman" w:cs="Times New Roman"/>
          <w:b/>
          <w:bCs/>
          <w:sz w:val="32"/>
          <w:szCs w:val="32"/>
        </w:rPr>
        <w:t>Academic Year 2022 -23</w:t>
      </w:r>
    </w:p>
    <w:p w14:paraId="7A3B9F24" w14:textId="77777777" w:rsidR="00BD48BC" w:rsidRDefault="00BD48BC" w:rsidP="00BD48BC">
      <w:pPr>
        <w:jc w:val="center"/>
        <w:rPr>
          <w:b/>
          <w:bCs/>
          <w:sz w:val="32"/>
          <w:szCs w:val="32"/>
        </w:rPr>
      </w:pPr>
    </w:p>
    <w:p w14:paraId="5C5529A1" w14:textId="77777777" w:rsidR="00BD48BC" w:rsidRPr="00DF1AAB" w:rsidRDefault="00BD48BC" w:rsidP="00BD48BC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F1AAB">
        <w:rPr>
          <w:rFonts w:ascii="Times New Roman" w:hAnsi="Times New Roman" w:cs="Times New Roman"/>
          <w:b/>
          <w:bCs/>
          <w:sz w:val="48"/>
          <w:szCs w:val="48"/>
        </w:rPr>
        <w:t>Department: Computer Science</w:t>
      </w:r>
    </w:p>
    <w:p w14:paraId="4A2AE193" w14:textId="77777777" w:rsidR="00BD48BC" w:rsidRDefault="00BD48BC" w:rsidP="00BD48BC"/>
    <w:p w14:paraId="6A1CA74E" w14:textId="77777777" w:rsidR="00BD48BC" w:rsidRDefault="00BD48BC" w:rsidP="00BD48BC"/>
    <w:p w14:paraId="684B528B" w14:textId="77777777" w:rsidR="00BD48BC" w:rsidRDefault="00BD48BC" w:rsidP="00BD48BC"/>
    <w:p w14:paraId="2CAA9E53" w14:textId="77777777" w:rsidR="00BD48BC" w:rsidRDefault="00BD48BC" w:rsidP="00BD48BC"/>
    <w:p w14:paraId="2888AB59" w14:textId="77777777" w:rsidR="00BD48BC" w:rsidRPr="00DF1AAB" w:rsidRDefault="00BD48BC" w:rsidP="00766FA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F1AAB">
        <w:rPr>
          <w:rFonts w:ascii="Times New Roman" w:hAnsi="Times New Roman" w:cs="Times New Roman"/>
          <w:b/>
          <w:bCs/>
          <w:sz w:val="40"/>
          <w:szCs w:val="40"/>
        </w:rPr>
        <w:t xml:space="preserve">Full Name:  </w:t>
      </w:r>
      <w:r w:rsidRPr="00DF1AA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DF1AA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DF1AAB">
        <w:rPr>
          <w:rFonts w:ascii="Times New Roman" w:hAnsi="Times New Roman" w:cs="Times New Roman"/>
          <w:sz w:val="40"/>
          <w:szCs w:val="40"/>
        </w:rPr>
        <w:t>Sana Ahmad</w:t>
      </w:r>
    </w:p>
    <w:p w14:paraId="1E223CF7" w14:textId="63D0212A" w:rsidR="00BD48BC" w:rsidRPr="00DF1AAB" w:rsidRDefault="00BD48BC" w:rsidP="00766FA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F1AAB">
        <w:rPr>
          <w:rFonts w:ascii="Times New Roman" w:hAnsi="Times New Roman" w:cs="Times New Roman"/>
          <w:b/>
          <w:bCs/>
          <w:sz w:val="40"/>
          <w:szCs w:val="40"/>
        </w:rPr>
        <w:t xml:space="preserve">Roll No.: </w:t>
      </w:r>
      <w:r w:rsidRPr="00DF1AAB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766FA8" w:rsidRPr="00DF1AAB">
        <w:rPr>
          <w:rFonts w:ascii="Times New Roman" w:hAnsi="Times New Roman" w:cs="Times New Roman"/>
          <w:b/>
          <w:bCs/>
          <w:sz w:val="40"/>
          <w:szCs w:val="40"/>
        </w:rPr>
        <w:t xml:space="preserve">       </w:t>
      </w:r>
      <w:r w:rsidRPr="00DF1AAB">
        <w:rPr>
          <w:rFonts w:ascii="Times New Roman" w:hAnsi="Times New Roman" w:cs="Times New Roman"/>
          <w:sz w:val="40"/>
          <w:szCs w:val="40"/>
        </w:rPr>
        <w:t>SP22-BCS-129</w:t>
      </w:r>
    </w:p>
    <w:p w14:paraId="22899C16" w14:textId="77777777" w:rsidR="00BD48BC" w:rsidRPr="00DF1AAB" w:rsidRDefault="00BD48BC" w:rsidP="00766FA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F1AAB">
        <w:rPr>
          <w:rFonts w:ascii="Times New Roman" w:hAnsi="Times New Roman" w:cs="Times New Roman"/>
          <w:b/>
          <w:bCs/>
          <w:sz w:val="40"/>
          <w:szCs w:val="40"/>
        </w:rPr>
        <w:t xml:space="preserve">Section: </w:t>
      </w:r>
      <w:r w:rsidRPr="00DF1AA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DF1AA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DF1AA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DF1AAB">
        <w:rPr>
          <w:rFonts w:ascii="Times New Roman" w:hAnsi="Times New Roman" w:cs="Times New Roman"/>
          <w:sz w:val="40"/>
          <w:szCs w:val="40"/>
        </w:rPr>
        <w:t>“B”</w:t>
      </w:r>
    </w:p>
    <w:p w14:paraId="1435AEFE" w14:textId="11B50562" w:rsidR="00BD48BC" w:rsidRPr="00DF1AAB" w:rsidRDefault="00BD48BC" w:rsidP="00766FA8">
      <w:pPr>
        <w:rPr>
          <w:rFonts w:ascii="Times New Roman" w:hAnsi="Times New Roman" w:cs="Times New Roman"/>
          <w:sz w:val="40"/>
          <w:szCs w:val="40"/>
        </w:rPr>
      </w:pPr>
      <w:r w:rsidRPr="00DF1AAB">
        <w:rPr>
          <w:rFonts w:ascii="Times New Roman" w:hAnsi="Times New Roman" w:cs="Times New Roman"/>
          <w:b/>
          <w:bCs/>
          <w:sz w:val="40"/>
          <w:szCs w:val="40"/>
        </w:rPr>
        <w:t>Subject:</w:t>
      </w:r>
      <w:r w:rsidRPr="00DF1AAB">
        <w:rPr>
          <w:rFonts w:ascii="Times New Roman" w:hAnsi="Times New Roman" w:cs="Times New Roman"/>
          <w:sz w:val="40"/>
          <w:szCs w:val="40"/>
        </w:rPr>
        <w:t xml:space="preserve"> </w:t>
      </w:r>
      <w:r w:rsidRPr="00DF1AAB">
        <w:rPr>
          <w:rFonts w:ascii="Times New Roman" w:hAnsi="Times New Roman" w:cs="Times New Roman"/>
          <w:sz w:val="40"/>
          <w:szCs w:val="40"/>
        </w:rPr>
        <w:tab/>
      </w:r>
      <w:r w:rsidRPr="00DF1AAB">
        <w:rPr>
          <w:rFonts w:ascii="Times New Roman" w:hAnsi="Times New Roman" w:cs="Times New Roman"/>
          <w:sz w:val="40"/>
          <w:szCs w:val="40"/>
        </w:rPr>
        <w:tab/>
      </w:r>
      <w:r w:rsidRPr="00DF1AAB">
        <w:rPr>
          <w:rFonts w:ascii="Times New Roman" w:hAnsi="Times New Roman" w:cs="Times New Roman"/>
          <w:sz w:val="40"/>
          <w:szCs w:val="40"/>
        </w:rPr>
        <w:tab/>
      </w:r>
      <w:r w:rsidR="00146024">
        <w:rPr>
          <w:rFonts w:ascii="Times New Roman" w:hAnsi="Times New Roman" w:cs="Times New Roman"/>
          <w:sz w:val="40"/>
          <w:szCs w:val="40"/>
        </w:rPr>
        <w:t>Data Structure and Algorithm</w:t>
      </w:r>
    </w:p>
    <w:p w14:paraId="6A87062F" w14:textId="5684961A" w:rsidR="00BD48BC" w:rsidRPr="00DF1AAB" w:rsidRDefault="00BD48BC" w:rsidP="00766FA8">
      <w:pPr>
        <w:rPr>
          <w:rFonts w:ascii="Times New Roman" w:hAnsi="Times New Roman" w:cs="Times New Roman"/>
          <w:sz w:val="40"/>
          <w:szCs w:val="40"/>
        </w:rPr>
      </w:pPr>
      <w:r w:rsidRPr="00DF1AAB">
        <w:rPr>
          <w:rFonts w:ascii="Times New Roman" w:hAnsi="Times New Roman" w:cs="Times New Roman"/>
          <w:b/>
          <w:bCs/>
          <w:sz w:val="40"/>
          <w:szCs w:val="40"/>
        </w:rPr>
        <w:t>Date:</w:t>
      </w:r>
      <w:r w:rsidR="00766FA8" w:rsidRPr="00DF1AAB"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</w:t>
      </w:r>
      <w:r w:rsidRPr="00DF1AA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DF1AA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DF1AAB">
        <w:rPr>
          <w:rFonts w:ascii="Times New Roman" w:hAnsi="Times New Roman" w:cs="Times New Roman"/>
          <w:sz w:val="40"/>
          <w:szCs w:val="40"/>
        </w:rPr>
        <w:t>11/09/2023</w:t>
      </w:r>
    </w:p>
    <w:p w14:paraId="6BB3DF52" w14:textId="39E4B4F9" w:rsidR="00BD48BC" w:rsidRPr="00DF1AAB" w:rsidRDefault="00BD48BC" w:rsidP="00766FA8">
      <w:pPr>
        <w:rPr>
          <w:rFonts w:ascii="Times New Roman" w:hAnsi="Times New Roman" w:cs="Times New Roman"/>
          <w:sz w:val="40"/>
          <w:szCs w:val="40"/>
        </w:rPr>
      </w:pPr>
      <w:r w:rsidRPr="00DF1AAB">
        <w:rPr>
          <w:rFonts w:ascii="Times New Roman" w:hAnsi="Times New Roman" w:cs="Times New Roman"/>
          <w:b/>
          <w:bCs/>
          <w:sz w:val="40"/>
          <w:szCs w:val="40"/>
        </w:rPr>
        <w:t xml:space="preserve">Submitted to: </w:t>
      </w:r>
      <w:r w:rsidR="00766FA8" w:rsidRPr="00DF1AAB">
        <w:rPr>
          <w:rFonts w:ascii="Times New Roman" w:hAnsi="Times New Roman" w:cs="Times New Roman"/>
          <w:b/>
          <w:bCs/>
          <w:sz w:val="40"/>
          <w:szCs w:val="40"/>
        </w:rPr>
        <w:t xml:space="preserve">     </w:t>
      </w:r>
      <w:r w:rsidR="00146024">
        <w:rPr>
          <w:rFonts w:ascii="Times New Roman" w:hAnsi="Times New Roman" w:cs="Times New Roman"/>
          <w:sz w:val="40"/>
          <w:szCs w:val="40"/>
        </w:rPr>
        <w:t>Mam Yasmeen</w:t>
      </w:r>
    </w:p>
    <w:p w14:paraId="4B8C25F7" w14:textId="364C647A" w:rsidR="00146024" w:rsidRDefault="00BD48B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2FEB36" w14:textId="21AC9441" w:rsidR="00146024" w:rsidRDefault="00146024">
      <w:pPr>
        <w:spacing w:after="0" w:line="240" w:lineRule="auto"/>
        <w:rPr>
          <w:sz w:val="28"/>
          <w:szCs w:val="28"/>
        </w:rPr>
      </w:pPr>
    </w:p>
    <w:p w14:paraId="74C0334A" w14:textId="77777777" w:rsidR="00146024" w:rsidRDefault="00146024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000AD6" w14:textId="77777777" w:rsidR="00BD48BC" w:rsidRDefault="00BD48BC">
      <w:pPr>
        <w:spacing w:after="0" w:line="240" w:lineRule="auto"/>
        <w:rPr>
          <w:sz w:val="28"/>
          <w:szCs w:val="28"/>
        </w:rPr>
      </w:pPr>
    </w:p>
    <w:p w14:paraId="104DB2C1" w14:textId="77777777" w:rsidR="00146024" w:rsidRPr="00146024" w:rsidRDefault="00146024" w:rsidP="00146024">
      <w:pPr>
        <w:spacing w:line="276" w:lineRule="auto"/>
        <w:jc w:val="both"/>
        <w:rPr>
          <w:rFonts w:ascii="Arial" w:hAnsi="Arial" w:cs="Arial"/>
        </w:rPr>
      </w:pPr>
      <w:r w:rsidRPr="00146024">
        <w:rPr>
          <w:rFonts w:ascii="Arial" w:hAnsi="Arial" w:cs="Arial"/>
        </w:rPr>
        <w:t>#include &lt;iostream&gt;</w:t>
      </w:r>
    </w:p>
    <w:p w14:paraId="0FCF5475" w14:textId="77777777" w:rsidR="00146024" w:rsidRPr="00146024" w:rsidRDefault="00146024" w:rsidP="00146024">
      <w:pPr>
        <w:spacing w:line="276" w:lineRule="auto"/>
        <w:jc w:val="both"/>
        <w:rPr>
          <w:rFonts w:ascii="Arial" w:hAnsi="Arial" w:cs="Arial"/>
        </w:rPr>
      </w:pPr>
    </w:p>
    <w:p w14:paraId="1FE7C4C7" w14:textId="77777777" w:rsidR="00146024" w:rsidRPr="00146024" w:rsidRDefault="00146024" w:rsidP="00146024">
      <w:pPr>
        <w:spacing w:line="276" w:lineRule="auto"/>
        <w:jc w:val="both"/>
        <w:rPr>
          <w:rFonts w:ascii="Arial" w:hAnsi="Arial" w:cs="Arial"/>
        </w:rPr>
      </w:pPr>
      <w:r w:rsidRPr="00146024">
        <w:rPr>
          <w:rFonts w:ascii="Arial" w:hAnsi="Arial" w:cs="Arial"/>
        </w:rPr>
        <w:t xml:space="preserve">int </w:t>
      </w:r>
      <w:proofErr w:type="gramStart"/>
      <w:r w:rsidRPr="00146024">
        <w:rPr>
          <w:rFonts w:ascii="Arial" w:hAnsi="Arial" w:cs="Arial"/>
        </w:rPr>
        <w:t>main(</w:t>
      </w:r>
      <w:proofErr w:type="gramEnd"/>
      <w:r w:rsidRPr="00146024">
        <w:rPr>
          <w:rFonts w:ascii="Arial" w:hAnsi="Arial" w:cs="Arial"/>
        </w:rPr>
        <w:t>) {</w:t>
      </w:r>
    </w:p>
    <w:p w14:paraId="1974C995" w14:textId="77777777" w:rsidR="00146024" w:rsidRPr="00146024" w:rsidRDefault="00146024" w:rsidP="00146024">
      <w:pPr>
        <w:spacing w:line="276" w:lineRule="auto"/>
        <w:jc w:val="both"/>
        <w:rPr>
          <w:rFonts w:ascii="Arial" w:hAnsi="Arial" w:cs="Arial"/>
        </w:rPr>
      </w:pPr>
      <w:r w:rsidRPr="00146024">
        <w:rPr>
          <w:rFonts w:ascii="Arial" w:hAnsi="Arial" w:cs="Arial"/>
        </w:rPr>
        <w:t xml:space="preserve">    int num = </w:t>
      </w:r>
      <w:proofErr w:type="gramStart"/>
      <w:r w:rsidRPr="00146024">
        <w:rPr>
          <w:rFonts w:ascii="Arial" w:hAnsi="Arial" w:cs="Arial"/>
        </w:rPr>
        <w:t xml:space="preserve">42;   </w:t>
      </w:r>
      <w:proofErr w:type="gramEnd"/>
      <w:r w:rsidRPr="00146024">
        <w:rPr>
          <w:rFonts w:ascii="Arial" w:hAnsi="Arial" w:cs="Arial"/>
        </w:rPr>
        <w:t xml:space="preserve">  // Declare an integer variable 'num' and assign a value to it</w:t>
      </w:r>
    </w:p>
    <w:p w14:paraId="306610F4" w14:textId="77777777" w:rsidR="00146024" w:rsidRPr="00146024" w:rsidRDefault="00146024" w:rsidP="00146024">
      <w:pPr>
        <w:spacing w:line="276" w:lineRule="auto"/>
        <w:jc w:val="both"/>
        <w:rPr>
          <w:rFonts w:ascii="Arial" w:hAnsi="Arial" w:cs="Arial"/>
        </w:rPr>
      </w:pPr>
      <w:r w:rsidRPr="00146024">
        <w:rPr>
          <w:rFonts w:ascii="Arial" w:hAnsi="Arial" w:cs="Arial"/>
        </w:rPr>
        <w:t xml:space="preserve">    int* </w:t>
      </w:r>
      <w:proofErr w:type="spellStart"/>
      <w:r w:rsidRPr="00146024">
        <w:rPr>
          <w:rFonts w:ascii="Arial" w:hAnsi="Arial" w:cs="Arial"/>
        </w:rPr>
        <w:t>ptr</w:t>
      </w:r>
      <w:proofErr w:type="spellEnd"/>
      <w:r w:rsidRPr="00146024">
        <w:rPr>
          <w:rFonts w:ascii="Arial" w:hAnsi="Arial" w:cs="Arial"/>
        </w:rPr>
        <w:t xml:space="preserve"> = &amp;</w:t>
      </w:r>
      <w:proofErr w:type="gramStart"/>
      <w:r w:rsidRPr="00146024">
        <w:rPr>
          <w:rFonts w:ascii="Arial" w:hAnsi="Arial" w:cs="Arial"/>
        </w:rPr>
        <w:t>num;  /</w:t>
      </w:r>
      <w:proofErr w:type="gramEnd"/>
      <w:r w:rsidRPr="00146024">
        <w:rPr>
          <w:rFonts w:ascii="Arial" w:hAnsi="Arial" w:cs="Arial"/>
        </w:rPr>
        <w:t>/ Declare a pointer to an integer and assign the address of 'num' to it</w:t>
      </w:r>
    </w:p>
    <w:p w14:paraId="56A5207A" w14:textId="77777777" w:rsidR="00146024" w:rsidRPr="00146024" w:rsidRDefault="00146024" w:rsidP="00146024">
      <w:pPr>
        <w:spacing w:line="276" w:lineRule="auto"/>
        <w:jc w:val="both"/>
        <w:rPr>
          <w:rFonts w:ascii="Arial" w:hAnsi="Arial" w:cs="Arial"/>
        </w:rPr>
      </w:pPr>
    </w:p>
    <w:p w14:paraId="17DBDF3C" w14:textId="77777777" w:rsidR="00146024" w:rsidRPr="00146024" w:rsidRDefault="00146024" w:rsidP="00146024">
      <w:pPr>
        <w:spacing w:line="276" w:lineRule="auto"/>
        <w:jc w:val="both"/>
        <w:rPr>
          <w:rFonts w:ascii="Arial" w:hAnsi="Arial" w:cs="Arial"/>
        </w:rPr>
      </w:pPr>
      <w:r w:rsidRPr="00146024">
        <w:rPr>
          <w:rFonts w:ascii="Arial" w:hAnsi="Arial" w:cs="Arial"/>
        </w:rPr>
        <w:t xml:space="preserve">    // Print the value of 'num' and the value pointed to by '</w:t>
      </w:r>
      <w:proofErr w:type="spellStart"/>
      <w:r w:rsidRPr="00146024">
        <w:rPr>
          <w:rFonts w:ascii="Arial" w:hAnsi="Arial" w:cs="Arial"/>
        </w:rPr>
        <w:t>ptr</w:t>
      </w:r>
      <w:proofErr w:type="spellEnd"/>
      <w:r w:rsidRPr="00146024">
        <w:rPr>
          <w:rFonts w:ascii="Arial" w:hAnsi="Arial" w:cs="Arial"/>
        </w:rPr>
        <w:t>'</w:t>
      </w:r>
    </w:p>
    <w:p w14:paraId="690FBE63" w14:textId="77777777" w:rsidR="00146024" w:rsidRPr="00146024" w:rsidRDefault="00146024" w:rsidP="00146024">
      <w:pPr>
        <w:spacing w:line="276" w:lineRule="auto"/>
        <w:jc w:val="both"/>
        <w:rPr>
          <w:rFonts w:ascii="Arial" w:hAnsi="Arial" w:cs="Arial"/>
        </w:rPr>
      </w:pPr>
      <w:r w:rsidRPr="00146024">
        <w:rPr>
          <w:rFonts w:ascii="Arial" w:hAnsi="Arial" w:cs="Arial"/>
        </w:rPr>
        <w:t xml:space="preserve">    </w:t>
      </w:r>
      <w:proofErr w:type="gramStart"/>
      <w:r w:rsidRPr="00146024">
        <w:rPr>
          <w:rFonts w:ascii="Arial" w:hAnsi="Arial" w:cs="Arial"/>
        </w:rPr>
        <w:t>std::</w:t>
      </w:r>
      <w:proofErr w:type="spellStart"/>
      <w:proofErr w:type="gramEnd"/>
      <w:r w:rsidRPr="00146024">
        <w:rPr>
          <w:rFonts w:ascii="Arial" w:hAnsi="Arial" w:cs="Arial"/>
        </w:rPr>
        <w:t>cout</w:t>
      </w:r>
      <w:proofErr w:type="spellEnd"/>
      <w:r w:rsidRPr="00146024">
        <w:rPr>
          <w:rFonts w:ascii="Arial" w:hAnsi="Arial" w:cs="Arial"/>
        </w:rPr>
        <w:t xml:space="preserve"> &lt;&lt; "Value of num: " &lt;&lt; num &lt;&lt; std::</w:t>
      </w:r>
      <w:proofErr w:type="spellStart"/>
      <w:r w:rsidRPr="00146024">
        <w:rPr>
          <w:rFonts w:ascii="Arial" w:hAnsi="Arial" w:cs="Arial"/>
        </w:rPr>
        <w:t>endl</w:t>
      </w:r>
      <w:proofErr w:type="spellEnd"/>
      <w:r w:rsidRPr="00146024">
        <w:rPr>
          <w:rFonts w:ascii="Arial" w:hAnsi="Arial" w:cs="Arial"/>
        </w:rPr>
        <w:t>;</w:t>
      </w:r>
    </w:p>
    <w:p w14:paraId="1C07C1A5" w14:textId="77777777" w:rsidR="00146024" w:rsidRPr="00146024" w:rsidRDefault="00146024" w:rsidP="00146024">
      <w:pPr>
        <w:spacing w:line="276" w:lineRule="auto"/>
        <w:jc w:val="both"/>
        <w:rPr>
          <w:rFonts w:ascii="Arial" w:hAnsi="Arial" w:cs="Arial"/>
        </w:rPr>
      </w:pPr>
      <w:r w:rsidRPr="00146024">
        <w:rPr>
          <w:rFonts w:ascii="Arial" w:hAnsi="Arial" w:cs="Arial"/>
        </w:rPr>
        <w:t xml:space="preserve">    </w:t>
      </w:r>
      <w:proofErr w:type="gramStart"/>
      <w:r w:rsidRPr="00146024">
        <w:rPr>
          <w:rFonts w:ascii="Arial" w:hAnsi="Arial" w:cs="Arial"/>
        </w:rPr>
        <w:t>std::</w:t>
      </w:r>
      <w:proofErr w:type="spellStart"/>
      <w:proofErr w:type="gramEnd"/>
      <w:r w:rsidRPr="00146024">
        <w:rPr>
          <w:rFonts w:ascii="Arial" w:hAnsi="Arial" w:cs="Arial"/>
        </w:rPr>
        <w:t>cout</w:t>
      </w:r>
      <w:proofErr w:type="spellEnd"/>
      <w:r w:rsidRPr="00146024">
        <w:rPr>
          <w:rFonts w:ascii="Arial" w:hAnsi="Arial" w:cs="Arial"/>
        </w:rPr>
        <w:t xml:space="preserve"> &lt;&lt; "Value pointed to by </w:t>
      </w:r>
      <w:proofErr w:type="spellStart"/>
      <w:r w:rsidRPr="00146024">
        <w:rPr>
          <w:rFonts w:ascii="Arial" w:hAnsi="Arial" w:cs="Arial"/>
        </w:rPr>
        <w:t>ptr</w:t>
      </w:r>
      <w:proofErr w:type="spellEnd"/>
      <w:r w:rsidRPr="00146024">
        <w:rPr>
          <w:rFonts w:ascii="Arial" w:hAnsi="Arial" w:cs="Arial"/>
        </w:rPr>
        <w:t>: " &lt;&lt; *</w:t>
      </w:r>
      <w:proofErr w:type="spellStart"/>
      <w:r w:rsidRPr="00146024">
        <w:rPr>
          <w:rFonts w:ascii="Arial" w:hAnsi="Arial" w:cs="Arial"/>
        </w:rPr>
        <w:t>ptr</w:t>
      </w:r>
      <w:proofErr w:type="spellEnd"/>
      <w:r w:rsidRPr="00146024">
        <w:rPr>
          <w:rFonts w:ascii="Arial" w:hAnsi="Arial" w:cs="Arial"/>
        </w:rPr>
        <w:t xml:space="preserve"> &lt;&lt; std::</w:t>
      </w:r>
      <w:proofErr w:type="spellStart"/>
      <w:r w:rsidRPr="00146024">
        <w:rPr>
          <w:rFonts w:ascii="Arial" w:hAnsi="Arial" w:cs="Arial"/>
        </w:rPr>
        <w:t>endl</w:t>
      </w:r>
      <w:proofErr w:type="spellEnd"/>
      <w:r w:rsidRPr="00146024">
        <w:rPr>
          <w:rFonts w:ascii="Arial" w:hAnsi="Arial" w:cs="Arial"/>
        </w:rPr>
        <w:t>;</w:t>
      </w:r>
    </w:p>
    <w:p w14:paraId="709C9D12" w14:textId="77777777" w:rsidR="00146024" w:rsidRPr="00146024" w:rsidRDefault="00146024" w:rsidP="00146024">
      <w:pPr>
        <w:spacing w:line="276" w:lineRule="auto"/>
        <w:jc w:val="both"/>
        <w:rPr>
          <w:rFonts w:ascii="Arial" w:hAnsi="Arial" w:cs="Arial"/>
        </w:rPr>
      </w:pPr>
    </w:p>
    <w:p w14:paraId="4342BC57" w14:textId="77777777" w:rsidR="00146024" w:rsidRPr="00146024" w:rsidRDefault="00146024" w:rsidP="00146024">
      <w:pPr>
        <w:spacing w:line="276" w:lineRule="auto"/>
        <w:jc w:val="both"/>
        <w:rPr>
          <w:rFonts w:ascii="Arial" w:hAnsi="Arial" w:cs="Arial"/>
        </w:rPr>
      </w:pPr>
      <w:r w:rsidRPr="00146024">
        <w:rPr>
          <w:rFonts w:ascii="Arial" w:hAnsi="Arial" w:cs="Arial"/>
        </w:rPr>
        <w:t xml:space="preserve">    // Modify the value of 'num' through the pointer '</w:t>
      </w:r>
      <w:proofErr w:type="spellStart"/>
      <w:r w:rsidRPr="00146024">
        <w:rPr>
          <w:rFonts w:ascii="Arial" w:hAnsi="Arial" w:cs="Arial"/>
        </w:rPr>
        <w:t>ptr</w:t>
      </w:r>
      <w:proofErr w:type="spellEnd"/>
      <w:r w:rsidRPr="00146024">
        <w:rPr>
          <w:rFonts w:ascii="Arial" w:hAnsi="Arial" w:cs="Arial"/>
        </w:rPr>
        <w:t>'</w:t>
      </w:r>
    </w:p>
    <w:p w14:paraId="724038BC" w14:textId="77777777" w:rsidR="00146024" w:rsidRPr="00146024" w:rsidRDefault="00146024" w:rsidP="00146024">
      <w:pPr>
        <w:spacing w:line="276" w:lineRule="auto"/>
        <w:jc w:val="both"/>
        <w:rPr>
          <w:rFonts w:ascii="Arial" w:hAnsi="Arial" w:cs="Arial"/>
        </w:rPr>
      </w:pPr>
      <w:r w:rsidRPr="00146024">
        <w:rPr>
          <w:rFonts w:ascii="Arial" w:hAnsi="Arial" w:cs="Arial"/>
        </w:rPr>
        <w:t xml:space="preserve">    *</w:t>
      </w:r>
      <w:proofErr w:type="spellStart"/>
      <w:r w:rsidRPr="00146024">
        <w:rPr>
          <w:rFonts w:ascii="Arial" w:hAnsi="Arial" w:cs="Arial"/>
        </w:rPr>
        <w:t>ptr</w:t>
      </w:r>
      <w:proofErr w:type="spellEnd"/>
      <w:r w:rsidRPr="00146024">
        <w:rPr>
          <w:rFonts w:ascii="Arial" w:hAnsi="Arial" w:cs="Arial"/>
        </w:rPr>
        <w:t xml:space="preserve"> = 55;</w:t>
      </w:r>
    </w:p>
    <w:p w14:paraId="24CD6A0D" w14:textId="77777777" w:rsidR="00146024" w:rsidRPr="00146024" w:rsidRDefault="00146024" w:rsidP="00146024">
      <w:pPr>
        <w:spacing w:line="276" w:lineRule="auto"/>
        <w:jc w:val="both"/>
        <w:rPr>
          <w:rFonts w:ascii="Arial" w:hAnsi="Arial" w:cs="Arial"/>
        </w:rPr>
      </w:pPr>
    </w:p>
    <w:p w14:paraId="776A41F8" w14:textId="77777777" w:rsidR="00146024" w:rsidRPr="00146024" w:rsidRDefault="00146024" w:rsidP="00146024">
      <w:pPr>
        <w:spacing w:line="276" w:lineRule="auto"/>
        <w:jc w:val="both"/>
        <w:rPr>
          <w:rFonts w:ascii="Arial" w:hAnsi="Arial" w:cs="Arial"/>
        </w:rPr>
      </w:pPr>
      <w:r w:rsidRPr="00146024">
        <w:rPr>
          <w:rFonts w:ascii="Arial" w:hAnsi="Arial" w:cs="Arial"/>
        </w:rPr>
        <w:t xml:space="preserve">    // Print the updated value of 'num'</w:t>
      </w:r>
    </w:p>
    <w:p w14:paraId="4271D1B6" w14:textId="77777777" w:rsidR="00146024" w:rsidRPr="00146024" w:rsidRDefault="00146024" w:rsidP="00146024">
      <w:pPr>
        <w:spacing w:line="276" w:lineRule="auto"/>
        <w:jc w:val="both"/>
        <w:rPr>
          <w:rFonts w:ascii="Arial" w:hAnsi="Arial" w:cs="Arial"/>
        </w:rPr>
      </w:pPr>
      <w:r w:rsidRPr="00146024">
        <w:rPr>
          <w:rFonts w:ascii="Arial" w:hAnsi="Arial" w:cs="Arial"/>
        </w:rPr>
        <w:t xml:space="preserve">    </w:t>
      </w:r>
      <w:proofErr w:type="gramStart"/>
      <w:r w:rsidRPr="00146024">
        <w:rPr>
          <w:rFonts w:ascii="Arial" w:hAnsi="Arial" w:cs="Arial"/>
        </w:rPr>
        <w:t>std::</w:t>
      </w:r>
      <w:proofErr w:type="spellStart"/>
      <w:proofErr w:type="gramEnd"/>
      <w:r w:rsidRPr="00146024">
        <w:rPr>
          <w:rFonts w:ascii="Arial" w:hAnsi="Arial" w:cs="Arial"/>
        </w:rPr>
        <w:t>cout</w:t>
      </w:r>
      <w:proofErr w:type="spellEnd"/>
      <w:r w:rsidRPr="00146024">
        <w:rPr>
          <w:rFonts w:ascii="Arial" w:hAnsi="Arial" w:cs="Arial"/>
        </w:rPr>
        <w:t xml:space="preserve"> &lt;&lt; "Updated value of num: " &lt;&lt; num &lt;&lt; std::</w:t>
      </w:r>
      <w:proofErr w:type="spellStart"/>
      <w:r w:rsidRPr="00146024">
        <w:rPr>
          <w:rFonts w:ascii="Arial" w:hAnsi="Arial" w:cs="Arial"/>
        </w:rPr>
        <w:t>endl</w:t>
      </w:r>
      <w:proofErr w:type="spellEnd"/>
      <w:r w:rsidRPr="00146024">
        <w:rPr>
          <w:rFonts w:ascii="Arial" w:hAnsi="Arial" w:cs="Arial"/>
        </w:rPr>
        <w:t>;</w:t>
      </w:r>
    </w:p>
    <w:p w14:paraId="23870E75" w14:textId="77777777" w:rsidR="00146024" w:rsidRPr="00146024" w:rsidRDefault="00146024" w:rsidP="00146024">
      <w:pPr>
        <w:spacing w:line="276" w:lineRule="auto"/>
        <w:jc w:val="both"/>
        <w:rPr>
          <w:rFonts w:ascii="Arial" w:hAnsi="Arial" w:cs="Arial"/>
        </w:rPr>
      </w:pPr>
    </w:p>
    <w:p w14:paraId="0F426218" w14:textId="77777777" w:rsidR="00146024" w:rsidRPr="00146024" w:rsidRDefault="00146024" w:rsidP="00146024">
      <w:pPr>
        <w:spacing w:line="276" w:lineRule="auto"/>
        <w:jc w:val="both"/>
        <w:rPr>
          <w:rFonts w:ascii="Arial" w:hAnsi="Arial" w:cs="Arial"/>
        </w:rPr>
      </w:pPr>
      <w:r w:rsidRPr="00146024">
        <w:rPr>
          <w:rFonts w:ascii="Arial" w:hAnsi="Arial" w:cs="Arial"/>
        </w:rPr>
        <w:t xml:space="preserve">    return 0;</w:t>
      </w:r>
    </w:p>
    <w:p w14:paraId="73C4BDF8" w14:textId="77777777" w:rsidR="00146024" w:rsidRDefault="00146024" w:rsidP="00146024">
      <w:pPr>
        <w:spacing w:line="276" w:lineRule="auto"/>
        <w:jc w:val="both"/>
        <w:rPr>
          <w:rFonts w:ascii="Arial" w:hAnsi="Arial" w:cs="Arial"/>
        </w:rPr>
      </w:pPr>
      <w:r w:rsidRPr="00146024">
        <w:rPr>
          <w:rFonts w:ascii="Arial" w:hAnsi="Arial" w:cs="Arial"/>
        </w:rPr>
        <w:t>}</w:t>
      </w:r>
    </w:p>
    <w:p w14:paraId="207F49B5" w14:textId="7FC1D3C4" w:rsidR="00146024" w:rsidRPr="002A7517" w:rsidRDefault="00146024" w:rsidP="0014602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517">
        <w:rPr>
          <w:rFonts w:ascii="Times New Roman" w:hAnsi="Times New Roman" w:cs="Times New Roman"/>
          <w:b/>
          <w:bCs/>
          <w:sz w:val="32"/>
          <w:szCs w:val="32"/>
          <w:highlight w:val="lightGray"/>
          <w:u w:val="single"/>
        </w:rPr>
        <w:t>Output:</w:t>
      </w:r>
      <w:r w:rsidRPr="002A751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FD9DC44" w14:textId="77777777" w:rsidR="002A7517" w:rsidRDefault="00146024" w:rsidP="002A75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746D94" wp14:editId="02FC3803">
            <wp:extent cx="5270500" cy="282648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0" t="24499" r="18413" b="8018"/>
                    <a:stretch/>
                  </pic:blipFill>
                  <pic:spPr bwMode="auto">
                    <a:xfrm>
                      <a:off x="0" y="0"/>
                      <a:ext cx="5309755" cy="284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FC431" w14:textId="73F50722" w:rsidR="002A7517" w:rsidRDefault="002A7517" w:rsidP="002A7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A7517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Problem: 2</w:t>
      </w:r>
    </w:p>
    <w:p w14:paraId="26BDACF1" w14:textId="77777777" w:rsidR="002A7517" w:rsidRPr="002A7517" w:rsidRDefault="002A7517" w:rsidP="002A7517">
      <w:pPr>
        <w:rPr>
          <w:rFonts w:ascii="Times New Roman" w:hAnsi="Times New Roman" w:cs="Times New Roman"/>
          <w:sz w:val="28"/>
          <w:szCs w:val="28"/>
        </w:rPr>
      </w:pPr>
      <w:r w:rsidRPr="002A7517">
        <w:rPr>
          <w:rFonts w:ascii="Times New Roman" w:hAnsi="Times New Roman" w:cs="Times New Roman"/>
          <w:sz w:val="28"/>
          <w:szCs w:val="28"/>
        </w:rPr>
        <w:t>#include &lt;iostream&gt;</w:t>
      </w:r>
    </w:p>
    <w:p w14:paraId="55A06035" w14:textId="77777777" w:rsidR="002A7517" w:rsidRPr="002A7517" w:rsidRDefault="002A7517" w:rsidP="002A7517">
      <w:pPr>
        <w:rPr>
          <w:rFonts w:ascii="Times New Roman" w:hAnsi="Times New Roman" w:cs="Times New Roman"/>
          <w:sz w:val="28"/>
          <w:szCs w:val="28"/>
        </w:rPr>
      </w:pPr>
    </w:p>
    <w:p w14:paraId="0497B61D" w14:textId="77777777" w:rsidR="002A7517" w:rsidRPr="002A7517" w:rsidRDefault="002A7517" w:rsidP="002A7517">
      <w:pPr>
        <w:rPr>
          <w:rFonts w:ascii="Times New Roman" w:hAnsi="Times New Roman" w:cs="Times New Roman"/>
          <w:sz w:val="28"/>
          <w:szCs w:val="28"/>
        </w:rPr>
      </w:pPr>
      <w:r w:rsidRPr="002A7517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2A7517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2A7517">
        <w:rPr>
          <w:rFonts w:ascii="Times New Roman" w:hAnsi="Times New Roman" w:cs="Times New Roman"/>
          <w:sz w:val="28"/>
          <w:szCs w:val="28"/>
        </w:rPr>
        <w:t>) {</w:t>
      </w:r>
    </w:p>
    <w:p w14:paraId="4B321661" w14:textId="77777777" w:rsidR="002A7517" w:rsidRPr="002A7517" w:rsidRDefault="002A7517" w:rsidP="002A7517">
      <w:pPr>
        <w:rPr>
          <w:rFonts w:ascii="Times New Roman" w:hAnsi="Times New Roman" w:cs="Times New Roman"/>
          <w:sz w:val="28"/>
          <w:szCs w:val="28"/>
        </w:rPr>
      </w:pPr>
      <w:r w:rsidRPr="002A7517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2A7517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2A751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2A7517">
        <w:rPr>
          <w:rFonts w:ascii="Times New Roman" w:hAnsi="Times New Roman" w:cs="Times New Roman"/>
          <w:sz w:val="28"/>
          <w:szCs w:val="28"/>
        </w:rPr>
        <w:t>] = {10, 20, 30, 40};</w:t>
      </w:r>
    </w:p>
    <w:p w14:paraId="5B9168A5" w14:textId="77777777" w:rsidR="002A7517" w:rsidRPr="002A7517" w:rsidRDefault="002A7517" w:rsidP="002A7517">
      <w:pPr>
        <w:rPr>
          <w:rFonts w:ascii="Times New Roman" w:hAnsi="Times New Roman" w:cs="Times New Roman"/>
          <w:sz w:val="28"/>
          <w:szCs w:val="28"/>
        </w:rPr>
      </w:pPr>
      <w:r w:rsidRPr="002A7517">
        <w:rPr>
          <w:rFonts w:ascii="Times New Roman" w:hAnsi="Times New Roman" w:cs="Times New Roman"/>
          <w:sz w:val="28"/>
          <w:szCs w:val="28"/>
        </w:rPr>
        <w:t xml:space="preserve">    int* </w:t>
      </w:r>
      <w:proofErr w:type="spellStart"/>
      <w:r w:rsidRPr="002A7517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2A751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A7517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2A7517">
        <w:rPr>
          <w:rFonts w:ascii="Times New Roman" w:hAnsi="Times New Roman" w:cs="Times New Roman"/>
          <w:sz w:val="28"/>
          <w:szCs w:val="28"/>
        </w:rPr>
        <w:t>;</w:t>
      </w:r>
    </w:p>
    <w:p w14:paraId="746860DF" w14:textId="77777777" w:rsidR="002A7517" w:rsidRPr="002A7517" w:rsidRDefault="002A7517" w:rsidP="002A7517">
      <w:pPr>
        <w:rPr>
          <w:rFonts w:ascii="Times New Roman" w:hAnsi="Times New Roman" w:cs="Times New Roman"/>
          <w:sz w:val="28"/>
          <w:szCs w:val="28"/>
        </w:rPr>
      </w:pPr>
      <w:r w:rsidRPr="002A751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A7517">
        <w:rPr>
          <w:rFonts w:ascii="Times New Roman" w:hAnsi="Times New Roman" w:cs="Times New Roman"/>
          <w:sz w:val="28"/>
          <w:szCs w:val="28"/>
        </w:rPr>
        <w:t>std::</w:t>
      </w:r>
      <w:proofErr w:type="spellStart"/>
      <w:proofErr w:type="gramEnd"/>
      <w:r w:rsidRPr="002A751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2A7517">
        <w:rPr>
          <w:rFonts w:ascii="Times New Roman" w:hAnsi="Times New Roman" w:cs="Times New Roman"/>
          <w:sz w:val="28"/>
          <w:szCs w:val="28"/>
        </w:rPr>
        <w:t xml:space="preserve"> &lt;&lt; "First element: " &lt;&lt; *</w:t>
      </w:r>
      <w:proofErr w:type="spellStart"/>
      <w:r w:rsidRPr="002A7517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2A7517">
        <w:rPr>
          <w:rFonts w:ascii="Times New Roman" w:hAnsi="Times New Roman" w:cs="Times New Roman"/>
          <w:sz w:val="28"/>
          <w:szCs w:val="28"/>
        </w:rPr>
        <w:t xml:space="preserve"> &lt;&lt; std::</w:t>
      </w:r>
      <w:proofErr w:type="spellStart"/>
      <w:r w:rsidRPr="002A7517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2A7517">
        <w:rPr>
          <w:rFonts w:ascii="Times New Roman" w:hAnsi="Times New Roman" w:cs="Times New Roman"/>
          <w:sz w:val="28"/>
          <w:szCs w:val="28"/>
        </w:rPr>
        <w:t>;</w:t>
      </w:r>
    </w:p>
    <w:p w14:paraId="63595088" w14:textId="77777777" w:rsidR="002A7517" w:rsidRPr="002A7517" w:rsidRDefault="002A7517" w:rsidP="002A7517">
      <w:pPr>
        <w:rPr>
          <w:rFonts w:ascii="Times New Roman" w:hAnsi="Times New Roman" w:cs="Times New Roman"/>
          <w:sz w:val="28"/>
          <w:szCs w:val="28"/>
        </w:rPr>
      </w:pPr>
      <w:r w:rsidRPr="002A751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A7517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2A7517">
        <w:rPr>
          <w:rFonts w:ascii="Times New Roman" w:hAnsi="Times New Roman" w:cs="Times New Roman"/>
          <w:sz w:val="28"/>
          <w:szCs w:val="28"/>
        </w:rPr>
        <w:t>++; // Move to the next element</w:t>
      </w:r>
    </w:p>
    <w:p w14:paraId="7473659E" w14:textId="77777777" w:rsidR="002A7517" w:rsidRPr="002A7517" w:rsidRDefault="002A7517" w:rsidP="002A7517">
      <w:pPr>
        <w:rPr>
          <w:rFonts w:ascii="Times New Roman" w:hAnsi="Times New Roman" w:cs="Times New Roman"/>
          <w:sz w:val="28"/>
          <w:szCs w:val="28"/>
        </w:rPr>
      </w:pPr>
      <w:r w:rsidRPr="002A751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A7517">
        <w:rPr>
          <w:rFonts w:ascii="Times New Roman" w:hAnsi="Times New Roman" w:cs="Times New Roman"/>
          <w:sz w:val="28"/>
          <w:szCs w:val="28"/>
        </w:rPr>
        <w:t>std::</w:t>
      </w:r>
      <w:proofErr w:type="spellStart"/>
      <w:proofErr w:type="gramEnd"/>
      <w:r w:rsidRPr="002A751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2A7517">
        <w:rPr>
          <w:rFonts w:ascii="Times New Roman" w:hAnsi="Times New Roman" w:cs="Times New Roman"/>
          <w:sz w:val="28"/>
          <w:szCs w:val="28"/>
        </w:rPr>
        <w:t xml:space="preserve"> &lt;&lt; "Second element: " &lt;&lt; *</w:t>
      </w:r>
      <w:proofErr w:type="spellStart"/>
      <w:r w:rsidRPr="002A7517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2A7517">
        <w:rPr>
          <w:rFonts w:ascii="Times New Roman" w:hAnsi="Times New Roman" w:cs="Times New Roman"/>
          <w:sz w:val="28"/>
          <w:szCs w:val="28"/>
        </w:rPr>
        <w:t xml:space="preserve"> &lt;&lt; std::</w:t>
      </w:r>
      <w:proofErr w:type="spellStart"/>
      <w:r w:rsidRPr="002A7517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2A7517">
        <w:rPr>
          <w:rFonts w:ascii="Times New Roman" w:hAnsi="Times New Roman" w:cs="Times New Roman"/>
          <w:sz w:val="28"/>
          <w:szCs w:val="28"/>
        </w:rPr>
        <w:t>;</w:t>
      </w:r>
    </w:p>
    <w:p w14:paraId="0A0E540A" w14:textId="77777777" w:rsidR="002A7517" w:rsidRPr="002A7517" w:rsidRDefault="002A7517" w:rsidP="002A7517">
      <w:pPr>
        <w:rPr>
          <w:rFonts w:ascii="Times New Roman" w:hAnsi="Times New Roman" w:cs="Times New Roman"/>
          <w:sz w:val="28"/>
          <w:szCs w:val="28"/>
        </w:rPr>
      </w:pPr>
      <w:r w:rsidRPr="002A7517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1A1F9878" w14:textId="300ED6F5" w:rsidR="002A7517" w:rsidRPr="002A7517" w:rsidRDefault="002A7517" w:rsidP="002A7517">
      <w:pPr>
        <w:rPr>
          <w:rFonts w:ascii="Times New Roman" w:hAnsi="Times New Roman" w:cs="Times New Roman"/>
          <w:sz w:val="28"/>
          <w:szCs w:val="28"/>
        </w:rPr>
      </w:pPr>
      <w:r w:rsidRPr="002A7517">
        <w:rPr>
          <w:rFonts w:ascii="Times New Roman" w:hAnsi="Times New Roman" w:cs="Times New Roman"/>
          <w:sz w:val="28"/>
          <w:szCs w:val="28"/>
        </w:rPr>
        <w:t>}</w:t>
      </w:r>
    </w:p>
    <w:p w14:paraId="4FBB5E4B" w14:textId="4C13A390" w:rsidR="00BD48BC" w:rsidRPr="002A7517" w:rsidRDefault="002A7517" w:rsidP="002A7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A7517">
        <w:rPr>
          <w:noProof/>
          <w:sz w:val="24"/>
          <w:szCs w:val="24"/>
          <w:highlight w:val="lightGray"/>
        </w:rPr>
        <w:drawing>
          <wp:anchor distT="0" distB="0" distL="114300" distR="114300" simplePos="0" relativeHeight="251658240" behindDoc="0" locked="0" layoutInCell="1" allowOverlap="1" wp14:anchorId="3F401448" wp14:editId="25893F16">
            <wp:simplePos x="0" y="0"/>
            <wp:positionH relativeFrom="column">
              <wp:posOffset>-400050</wp:posOffset>
            </wp:positionH>
            <wp:positionV relativeFrom="paragraph">
              <wp:posOffset>621030</wp:posOffset>
            </wp:positionV>
            <wp:extent cx="6696075" cy="367665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" t="7027" r="26068" b="21748"/>
                    <a:stretch/>
                  </pic:blipFill>
                  <pic:spPr bwMode="auto">
                    <a:xfrm>
                      <a:off x="0" y="0"/>
                      <a:ext cx="669607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7517">
        <w:rPr>
          <w:rFonts w:ascii="Times New Roman" w:hAnsi="Times New Roman" w:cs="Times New Roman"/>
          <w:b/>
          <w:bCs/>
          <w:sz w:val="32"/>
          <w:szCs w:val="32"/>
          <w:highlight w:val="lightGray"/>
        </w:rPr>
        <w:t>Output:</w:t>
      </w:r>
    </w:p>
    <w:p w14:paraId="14E6B2E6" w14:textId="47038BAF" w:rsidR="002A7517" w:rsidRDefault="00BD48BC" w:rsidP="00BD48B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E12A405" w14:textId="77777777" w:rsidR="002A7517" w:rsidRDefault="002A7517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929AD7" w14:textId="1EB7F179" w:rsidR="002A7517" w:rsidRPr="002A7517" w:rsidRDefault="002A7517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A7517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Problem: 3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3837C31" w14:textId="77777777" w:rsidR="002A7517" w:rsidRDefault="002A7517" w:rsidP="002A7517">
      <w:r>
        <w:t>#include &lt;iostream&gt;</w:t>
      </w:r>
    </w:p>
    <w:p w14:paraId="06403973" w14:textId="77777777" w:rsidR="002A7517" w:rsidRDefault="002A7517" w:rsidP="002A7517"/>
    <w:p w14:paraId="68E8957D" w14:textId="77777777" w:rsidR="002A7517" w:rsidRDefault="002A7517" w:rsidP="002A7517">
      <w:r>
        <w:t xml:space="preserve">void </w:t>
      </w:r>
      <w:proofErr w:type="gramStart"/>
      <w:r>
        <w:t>greet(</w:t>
      </w:r>
      <w:proofErr w:type="gramEnd"/>
      <w:r>
        <w:t>) {</w:t>
      </w:r>
    </w:p>
    <w:p w14:paraId="3DBBDCC3" w14:textId="77777777" w:rsidR="002A7517" w:rsidRDefault="002A7517" w:rsidP="002A7517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"Hello, World!"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6B110472" w14:textId="77777777" w:rsidR="002A7517" w:rsidRDefault="002A7517" w:rsidP="002A7517">
      <w:r>
        <w:t>}</w:t>
      </w:r>
    </w:p>
    <w:p w14:paraId="06E480EE" w14:textId="77777777" w:rsidR="002A7517" w:rsidRDefault="002A7517" w:rsidP="002A7517"/>
    <w:p w14:paraId="0732D327" w14:textId="77777777" w:rsidR="002A7517" w:rsidRDefault="002A7517" w:rsidP="002A751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3DB247B" w14:textId="77777777" w:rsidR="002A7517" w:rsidRDefault="002A7517" w:rsidP="002A7517">
      <w:r>
        <w:t xml:space="preserve">    void (*</w:t>
      </w:r>
      <w:proofErr w:type="spellStart"/>
      <w:proofErr w:type="gramStart"/>
      <w:r>
        <w:t>functionPtr</w:t>
      </w:r>
      <w:proofErr w:type="spellEnd"/>
      <w:r>
        <w:t>)(</w:t>
      </w:r>
      <w:proofErr w:type="gramEnd"/>
      <w:r>
        <w:t>) = greet;</w:t>
      </w:r>
    </w:p>
    <w:p w14:paraId="49136E0E" w14:textId="77777777" w:rsidR="002A7517" w:rsidRDefault="002A7517" w:rsidP="002A7517">
      <w:r>
        <w:t xml:space="preserve">    </w:t>
      </w:r>
      <w:proofErr w:type="spellStart"/>
      <w:proofErr w:type="gramStart"/>
      <w:r>
        <w:t>functionPtr</w:t>
      </w:r>
      <w:proofErr w:type="spellEnd"/>
      <w:r>
        <w:t>(</w:t>
      </w:r>
      <w:proofErr w:type="gramEnd"/>
      <w:r>
        <w:t>); // Call the function through the pointer</w:t>
      </w:r>
    </w:p>
    <w:p w14:paraId="0971F418" w14:textId="77777777" w:rsidR="002A7517" w:rsidRDefault="002A7517" w:rsidP="002A7517">
      <w:r>
        <w:t xml:space="preserve">    return 0;</w:t>
      </w:r>
    </w:p>
    <w:p w14:paraId="37116D9D" w14:textId="77777777" w:rsidR="002A7517" w:rsidRDefault="002A7517" w:rsidP="002A751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t>}</w:t>
      </w:r>
      <w:r w:rsidRPr="002A751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23AF87C" w14:textId="007F330F" w:rsidR="00A9204E" w:rsidRDefault="002A7517" w:rsidP="002A751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  <w:r w:rsidRPr="002A75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3F8D8A" wp14:editId="4CAC49DF">
            <wp:extent cx="6183060" cy="35306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440" t="13865" r="21581" b="15100"/>
                    <a:stretch/>
                  </pic:blipFill>
                  <pic:spPr bwMode="auto">
                    <a:xfrm>
                      <a:off x="0" y="0"/>
                      <a:ext cx="6185996" cy="353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B69CC" w14:textId="77777777" w:rsidR="002A7517" w:rsidRDefault="002A7517" w:rsidP="002A7517"/>
    <w:p w14:paraId="29BCF7F0" w14:textId="7771263B" w:rsidR="00D5643B" w:rsidRDefault="002A7517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A7517">
        <w:rPr>
          <w:rFonts w:ascii="Times New Roman" w:hAnsi="Times New Roman" w:cs="Times New Roman"/>
          <w:b/>
          <w:bCs/>
          <w:sz w:val="32"/>
          <w:szCs w:val="32"/>
        </w:rPr>
        <w:t>Problem: 4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62C4F34" w14:textId="77777777" w:rsidR="00D5643B" w:rsidRPr="00D5643B" w:rsidRDefault="00D5643B" w:rsidP="00D564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>#include &lt;iostream&gt;</w:t>
      </w:r>
    </w:p>
    <w:p w14:paraId="7CE76DAE" w14:textId="77777777" w:rsidR="00D5643B" w:rsidRPr="00D5643B" w:rsidRDefault="00D5643B" w:rsidP="00D564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567ACB6" w14:textId="77777777" w:rsidR="00D5643B" w:rsidRPr="00D5643B" w:rsidRDefault="00D5643B" w:rsidP="00D564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D5643B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D5643B">
        <w:rPr>
          <w:rFonts w:ascii="Times New Roman" w:hAnsi="Times New Roman" w:cs="Times New Roman"/>
          <w:sz w:val="32"/>
          <w:szCs w:val="32"/>
        </w:rPr>
        <w:t>) {</w:t>
      </w:r>
    </w:p>
    <w:p w14:paraId="0559AFBE" w14:textId="77777777" w:rsidR="00D5643B" w:rsidRPr="00D5643B" w:rsidRDefault="00D5643B" w:rsidP="00D564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lastRenderedPageBreak/>
        <w:t xml:space="preserve">    int* </w:t>
      </w:r>
      <w:proofErr w:type="spellStart"/>
      <w:r w:rsidRPr="00D5643B">
        <w:rPr>
          <w:rFonts w:ascii="Times New Roman" w:hAnsi="Times New Roman" w:cs="Times New Roman"/>
          <w:sz w:val="32"/>
          <w:szCs w:val="32"/>
        </w:rPr>
        <w:t>dynamicInt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 xml:space="preserve"> = new </w:t>
      </w:r>
      <w:proofErr w:type="gramStart"/>
      <w:r w:rsidRPr="00D5643B">
        <w:rPr>
          <w:rFonts w:ascii="Times New Roman" w:hAnsi="Times New Roman" w:cs="Times New Roman"/>
          <w:sz w:val="32"/>
          <w:szCs w:val="32"/>
        </w:rPr>
        <w:t>int(</w:t>
      </w:r>
      <w:proofErr w:type="gramEnd"/>
      <w:r w:rsidRPr="00D5643B">
        <w:rPr>
          <w:rFonts w:ascii="Times New Roman" w:hAnsi="Times New Roman" w:cs="Times New Roman"/>
          <w:sz w:val="32"/>
          <w:szCs w:val="32"/>
        </w:rPr>
        <w:t>42);</w:t>
      </w:r>
    </w:p>
    <w:p w14:paraId="5CB7B588" w14:textId="77777777" w:rsidR="00D5643B" w:rsidRPr="00D5643B" w:rsidRDefault="00D5643B" w:rsidP="00D564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D5643B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D5643B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 xml:space="preserve"> &lt;&lt; "Value of </w:t>
      </w:r>
      <w:proofErr w:type="spellStart"/>
      <w:r w:rsidRPr="00D5643B">
        <w:rPr>
          <w:rFonts w:ascii="Times New Roman" w:hAnsi="Times New Roman" w:cs="Times New Roman"/>
          <w:sz w:val="32"/>
          <w:szCs w:val="32"/>
        </w:rPr>
        <w:t>dynamicInt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>: " &lt;&lt; *</w:t>
      </w:r>
      <w:proofErr w:type="spellStart"/>
      <w:r w:rsidRPr="00D5643B">
        <w:rPr>
          <w:rFonts w:ascii="Times New Roman" w:hAnsi="Times New Roman" w:cs="Times New Roman"/>
          <w:sz w:val="32"/>
          <w:szCs w:val="32"/>
        </w:rPr>
        <w:t>dynamicInt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 xml:space="preserve"> &lt;&lt; std::</w:t>
      </w:r>
      <w:proofErr w:type="spellStart"/>
      <w:r w:rsidRPr="00D5643B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>;</w:t>
      </w:r>
    </w:p>
    <w:p w14:paraId="0EBC1460" w14:textId="77777777" w:rsidR="00D5643B" w:rsidRPr="00D5643B" w:rsidRDefault="00D5643B" w:rsidP="00D564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 xml:space="preserve">    delete </w:t>
      </w:r>
      <w:proofErr w:type="spellStart"/>
      <w:r w:rsidRPr="00D5643B">
        <w:rPr>
          <w:rFonts w:ascii="Times New Roman" w:hAnsi="Times New Roman" w:cs="Times New Roman"/>
          <w:sz w:val="32"/>
          <w:szCs w:val="32"/>
        </w:rPr>
        <w:t>dynamicInt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>; // Free the allocated memory</w:t>
      </w:r>
    </w:p>
    <w:p w14:paraId="606664EA" w14:textId="77777777" w:rsidR="00D5643B" w:rsidRPr="00D5643B" w:rsidRDefault="00D5643B" w:rsidP="00D564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5751F20D" w14:textId="533A4E22" w:rsidR="00D5643B" w:rsidRPr="00D5643B" w:rsidRDefault="00D5643B" w:rsidP="00D564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>}</w:t>
      </w:r>
    </w:p>
    <w:p w14:paraId="48B3503B" w14:textId="5B1F8D2B" w:rsidR="002A7517" w:rsidRDefault="00D5643B" w:rsidP="002A751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6477A08E" w14:textId="4C8AC81F" w:rsidR="00D5643B" w:rsidRDefault="00D5643B" w:rsidP="002A7517">
      <w:r>
        <w:rPr>
          <w:noProof/>
        </w:rPr>
        <w:drawing>
          <wp:inline distT="0" distB="0" distL="0" distR="0" wp14:anchorId="70AC029C" wp14:editId="0DF008B5">
            <wp:extent cx="6405991" cy="3625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073" t="21653" r="17520" b="7502"/>
                    <a:stretch/>
                  </pic:blipFill>
                  <pic:spPr bwMode="auto">
                    <a:xfrm>
                      <a:off x="0" y="0"/>
                      <a:ext cx="6425182" cy="3636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18DE" w14:textId="331E767F" w:rsidR="00D5643B" w:rsidRDefault="00D5643B" w:rsidP="002A7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5643B">
        <w:rPr>
          <w:rFonts w:ascii="Times New Roman" w:hAnsi="Times New Roman" w:cs="Times New Roman"/>
          <w:b/>
          <w:bCs/>
          <w:sz w:val="32"/>
          <w:szCs w:val="32"/>
        </w:rPr>
        <w:t>Problem:5</w:t>
      </w:r>
    </w:p>
    <w:p w14:paraId="76028B37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>#include &lt;iostream&gt;</w:t>
      </w:r>
    </w:p>
    <w:p w14:paraId="5AA3B5D7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</w:p>
    <w:p w14:paraId="5583E96C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D5643B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D5643B">
        <w:rPr>
          <w:rFonts w:ascii="Times New Roman" w:hAnsi="Times New Roman" w:cs="Times New Roman"/>
          <w:sz w:val="32"/>
          <w:szCs w:val="32"/>
        </w:rPr>
        <w:t>) {</w:t>
      </w:r>
    </w:p>
    <w:p w14:paraId="409EB8CA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gramStart"/>
      <w:r w:rsidRPr="00D5643B">
        <w:rPr>
          <w:rFonts w:ascii="Times New Roman" w:hAnsi="Times New Roman" w:cs="Times New Roman"/>
          <w:sz w:val="32"/>
          <w:szCs w:val="32"/>
        </w:rPr>
        <w:t>numbers[</w:t>
      </w:r>
      <w:proofErr w:type="gramEnd"/>
      <w:r w:rsidRPr="00D5643B">
        <w:rPr>
          <w:rFonts w:ascii="Times New Roman" w:hAnsi="Times New Roman" w:cs="Times New Roman"/>
          <w:sz w:val="32"/>
          <w:szCs w:val="32"/>
        </w:rPr>
        <w:t>] = {1, 2, 3, 4, 5};</w:t>
      </w:r>
    </w:p>
    <w:p w14:paraId="2423EE15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 xml:space="preserve">    int* </w:t>
      </w:r>
      <w:proofErr w:type="spellStart"/>
      <w:r w:rsidRPr="00D5643B">
        <w:rPr>
          <w:rFonts w:ascii="Times New Roman" w:hAnsi="Times New Roman" w:cs="Times New Roman"/>
          <w:sz w:val="32"/>
          <w:szCs w:val="32"/>
        </w:rPr>
        <w:t>ptr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 xml:space="preserve"> = numbers;</w:t>
      </w:r>
    </w:p>
    <w:p w14:paraId="11716729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</w:p>
    <w:p w14:paraId="468F46F7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 xml:space="preserve">    for (int </w:t>
      </w:r>
      <w:proofErr w:type="spellStart"/>
      <w:r w:rsidRPr="00D5643B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 xml:space="preserve"> = 0; </w:t>
      </w:r>
      <w:proofErr w:type="spellStart"/>
      <w:r w:rsidRPr="00D5643B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 xml:space="preserve"> &lt; 5; </w:t>
      </w:r>
      <w:proofErr w:type="spellStart"/>
      <w:r w:rsidRPr="00D5643B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>++) {</w:t>
      </w:r>
    </w:p>
    <w:p w14:paraId="01A25EFB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5643B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D5643B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 xml:space="preserve"> &lt;&lt; "Element " &lt;&lt; </w:t>
      </w:r>
      <w:proofErr w:type="spellStart"/>
      <w:r w:rsidRPr="00D5643B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 xml:space="preserve"> &lt;&lt; ": " &lt;&lt; *(</w:t>
      </w:r>
      <w:proofErr w:type="spellStart"/>
      <w:r w:rsidRPr="00D5643B">
        <w:rPr>
          <w:rFonts w:ascii="Times New Roman" w:hAnsi="Times New Roman" w:cs="Times New Roman"/>
          <w:sz w:val="32"/>
          <w:szCs w:val="32"/>
        </w:rPr>
        <w:t>ptr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 xml:space="preserve"> + </w:t>
      </w:r>
      <w:proofErr w:type="spellStart"/>
      <w:r w:rsidRPr="00D5643B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>) &lt;&lt; std::</w:t>
      </w:r>
      <w:proofErr w:type="spellStart"/>
      <w:r w:rsidRPr="00D5643B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>;</w:t>
      </w:r>
    </w:p>
    <w:p w14:paraId="4D227037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D37CE31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</w:p>
    <w:p w14:paraId="20EDF56F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32B4B137" w14:textId="26E21D36" w:rsid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>}</w:t>
      </w:r>
    </w:p>
    <w:p w14:paraId="4B876088" w14:textId="413AEF20" w:rsidR="00D5643B" w:rsidRDefault="00D5643B" w:rsidP="00D5643B">
      <w:pPr>
        <w:rPr>
          <w:noProof/>
        </w:rPr>
      </w:pPr>
      <w:r w:rsidRPr="00D5643B">
        <w:rPr>
          <w:rFonts w:ascii="Times New Roman" w:hAnsi="Times New Roman" w:cs="Times New Roman"/>
          <w:b/>
          <w:bCs/>
          <w:sz w:val="32"/>
          <w:szCs w:val="32"/>
        </w:rPr>
        <w:t>Output:</w:t>
      </w:r>
      <w:r w:rsidRPr="00D564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FB4C53" wp14:editId="5F790829">
            <wp:extent cx="6293485" cy="340342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654" t="14245" r="21261" b="14340"/>
                    <a:stretch/>
                  </pic:blipFill>
                  <pic:spPr bwMode="auto">
                    <a:xfrm>
                      <a:off x="0" y="0"/>
                      <a:ext cx="6309886" cy="341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47D7D" w14:textId="6323332D" w:rsidR="00D5643B" w:rsidRPr="00D5643B" w:rsidRDefault="00D5643B" w:rsidP="00D5643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5643B">
        <w:rPr>
          <w:rFonts w:ascii="Times New Roman" w:hAnsi="Times New Roman" w:cs="Times New Roman"/>
          <w:b/>
          <w:bCs/>
          <w:noProof/>
          <w:sz w:val="28"/>
          <w:szCs w:val="28"/>
        </w:rPr>
        <w:t>Problem: 6</w:t>
      </w:r>
    </w:p>
    <w:p w14:paraId="1C4C418F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>#include &lt;iostream&gt;</w:t>
      </w:r>
    </w:p>
    <w:p w14:paraId="347BBE93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</w:p>
    <w:p w14:paraId="0A4AED04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D5643B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D5643B">
        <w:rPr>
          <w:rFonts w:ascii="Times New Roman" w:hAnsi="Times New Roman" w:cs="Times New Roman"/>
          <w:sz w:val="32"/>
          <w:szCs w:val="32"/>
        </w:rPr>
        <w:t>) {</w:t>
      </w:r>
    </w:p>
    <w:p w14:paraId="77735D3C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 xml:space="preserve">    int* </w:t>
      </w:r>
      <w:proofErr w:type="spellStart"/>
      <w:r w:rsidRPr="00D5643B">
        <w:rPr>
          <w:rFonts w:ascii="Times New Roman" w:hAnsi="Times New Roman" w:cs="Times New Roman"/>
          <w:sz w:val="32"/>
          <w:szCs w:val="32"/>
        </w:rPr>
        <w:t>nullPtr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D5643B">
        <w:rPr>
          <w:rFonts w:ascii="Times New Roman" w:hAnsi="Times New Roman" w:cs="Times New Roman"/>
          <w:sz w:val="32"/>
          <w:szCs w:val="32"/>
        </w:rPr>
        <w:t>nullptr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>;</w:t>
      </w:r>
    </w:p>
    <w:p w14:paraId="1FCCBC23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0C5A4F94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 xml:space="preserve">    if (</w:t>
      </w:r>
      <w:proofErr w:type="spellStart"/>
      <w:r w:rsidRPr="00D5643B">
        <w:rPr>
          <w:rFonts w:ascii="Times New Roman" w:hAnsi="Times New Roman" w:cs="Times New Roman"/>
          <w:sz w:val="32"/>
          <w:szCs w:val="32"/>
        </w:rPr>
        <w:t>nullPtr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 xml:space="preserve"> == </w:t>
      </w:r>
      <w:proofErr w:type="spellStart"/>
      <w:r w:rsidRPr="00D5643B">
        <w:rPr>
          <w:rFonts w:ascii="Times New Roman" w:hAnsi="Times New Roman" w:cs="Times New Roman"/>
          <w:sz w:val="32"/>
          <w:szCs w:val="32"/>
        </w:rPr>
        <w:t>nullptr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>) {</w:t>
      </w:r>
    </w:p>
    <w:p w14:paraId="7FAB9177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5643B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D5643B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 xml:space="preserve"> &lt;&lt; "</w:t>
      </w:r>
      <w:proofErr w:type="spellStart"/>
      <w:r w:rsidRPr="00D5643B">
        <w:rPr>
          <w:rFonts w:ascii="Times New Roman" w:hAnsi="Times New Roman" w:cs="Times New Roman"/>
          <w:sz w:val="32"/>
          <w:szCs w:val="32"/>
        </w:rPr>
        <w:t>nullPtr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 xml:space="preserve"> is a null pointer." &lt;&lt; </w:t>
      </w:r>
      <w:proofErr w:type="gramStart"/>
      <w:r w:rsidRPr="00D5643B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D5643B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>;</w:t>
      </w:r>
    </w:p>
    <w:p w14:paraId="73F884FA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 xml:space="preserve">    } else {</w:t>
      </w:r>
    </w:p>
    <w:p w14:paraId="201269AD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5643B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D5643B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 xml:space="preserve"> &lt;&lt; "</w:t>
      </w:r>
      <w:proofErr w:type="spellStart"/>
      <w:r w:rsidRPr="00D5643B">
        <w:rPr>
          <w:rFonts w:ascii="Times New Roman" w:hAnsi="Times New Roman" w:cs="Times New Roman"/>
          <w:sz w:val="32"/>
          <w:szCs w:val="32"/>
        </w:rPr>
        <w:t>nullPtr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 xml:space="preserve"> is not a null pointer." &lt;&lt; </w:t>
      </w:r>
      <w:proofErr w:type="gramStart"/>
      <w:r w:rsidRPr="00D5643B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D5643B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D5643B">
        <w:rPr>
          <w:rFonts w:ascii="Times New Roman" w:hAnsi="Times New Roman" w:cs="Times New Roman"/>
          <w:sz w:val="32"/>
          <w:szCs w:val="32"/>
        </w:rPr>
        <w:t>;</w:t>
      </w:r>
    </w:p>
    <w:p w14:paraId="7D6CD940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3D7706C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lastRenderedPageBreak/>
        <w:t xml:space="preserve">    </w:t>
      </w:r>
    </w:p>
    <w:p w14:paraId="0B00C8F6" w14:textId="77777777" w:rsidR="00D5643B" w:rsidRP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30AF3B50" w14:textId="4885949D" w:rsidR="00D5643B" w:rsidRDefault="00D5643B" w:rsidP="00D5643B">
      <w:pPr>
        <w:rPr>
          <w:rFonts w:ascii="Times New Roman" w:hAnsi="Times New Roman" w:cs="Times New Roman"/>
          <w:sz w:val="32"/>
          <w:szCs w:val="32"/>
        </w:rPr>
      </w:pPr>
      <w:r w:rsidRPr="00D5643B">
        <w:rPr>
          <w:rFonts w:ascii="Times New Roman" w:hAnsi="Times New Roman" w:cs="Times New Roman"/>
          <w:sz w:val="32"/>
          <w:szCs w:val="32"/>
        </w:rPr>
        <w:t>}</w:t>
      </w:r>
    </w:p>
    <w:p w14:paraId="47A31BF5" w14:textId="66AFAAFB" w:rsidR="00D5643B" w:rsidRDefault="00D5643B" w:rsidP="00D5643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5643B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C3F3B1E" w14:textId="5879A0B1" w:rsidR="00D5643B" w:rsidRDefault="002D0F5F" w:rsidP="00D564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9A22ED" wp14:editId="14A3517B">
            <wp:extent cx="6459579" cy="3784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859" t="20703" r="18482" b="6742"/>
                    <a:stretch/>
                  </pic:blipFill>
                  <pic:spPr bwMode="auto">
                    <a:xfrm>
                      <a:off x="0" y="0"/>
                      <a:ext cx="6483413" cy="379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68B4E" w14:textId="1A84EC89" w:rsidR="002D0F5F" w:rsidRDefault="002D0F5F" w:rsidP="00D564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Problem:7</w:t>
      </w:r>
    </w:p>
    <w:p w14:paraId="65CFF093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  <w:r w:rsidRPr="002D0F5F">
        <w:rPr>
          <w:rFonts w:ascii="Times New Roman" w:hAnsi="Times New Roman" w:cs="Times New Roman"/>
          <w:sz w:val="32"/>
          <w:szCs w:val="32"/>
        </w:rPr>
        <w:t>#include &lt;iostream&gt;</w:t>
      </w:r>
    </w:p>
    <w:p w14:paraId="754D14D6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</w:p>
    <w:p w14:paraId="292542FD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  <w:r w:rsidRPr="002D0F5F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2D0F5F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2D0F5F">
        <w:rPr>
          <w:rFonts w:ascii="Times New Roman" w:hAnsi="Times New Roman" w:cs="Times New Roman"/>
          <w:sz w:val="32"/>
          <w:szCs w:val="32"/>
        </w:rPr>
        <w:t>) {</w:t>
      </w:r>
    </w:p>
    <w:p w14:paraId="1587B775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  <w:r w:rsidRPr="002D0F5F">
        <w:rPr>
          <w:rFonts w:ascii="Times New Roman" w:hAnsi="Times New Roman" w:cs="Times New Roman"/>
          <w:sz w:val="32"/>
          <w:szCs w:val="32"/>
        </w:rPr>
        <w:t xml:space="preserve">    int num = 42;</w:t>
      </w:r>
    </w:p>
    <w:p w14:paraId="1295CB4A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  <w:r w:rsidRPr="002D0F5F">
        <w:rPr>
          <w:rFonts w:ascii="Times New Roman" w:hAnsi="Times New Roman" w:cs="Times New Roman"/>
          <w:sz w:val="32"/>
          <w:szCs w:val="32"/>
        </w:rPr>
        <w:t xml:space="preserve">    int* ptr1 = &amp;num;</w:t>
      </w:r>
    </w:p>
    <w:p w14:paraId="17A489D0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  <w:r w:rsidRPr="002D0F5F">
        <w:rPr>
          <w:rFonts w:ascii="Times New Roman" w:hAnsi="Times New Roman" w:cs="Times New Roman"/>
          <w:sz w:val="32"/>
          <w:szCs w:val="32"/>
        </w:rPr>
        <w:t xml:space="preserve">    int** ptr2 = &amp;ptr1;</w:t>
      </w:r>
    </w:p>
    <w:p w14:paraId="1E479F52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  <w:r w:rsidRPr="002D0F5F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3CB7CD74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  <w:r w:rsidRPr="002D0F5F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D0F5F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2D0F5F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2D0F5F">
        <w:rPr>
          <w:rFonts w:ascii="Times New Roman" w:hAnsi="Times New Roman" w:cs="Times New Roman"/>
          <w:sz w:val="32"/>
          <w:szCs w:val="32"/>
        </w:rPr>
        <w:t xml:space="preserve"> &lt;&lt; "Value of num: " &lt;&lt; num &lt;&lt; std::</w:t>
      </w:r>
      <w:proofErr w:type="spellStart"/>
      <w:r w:rsidRPr="002D0F5F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2D0F5F">
        <w:rPr>
          <w:rFonts w:ascii="Times New Roman" w:hAnsi="Times New Roman" w:cs="Times New Roman"/>
          <w:sz w:val="32"/>
          <w:szCs w:val="32"/>
        </w:rPr>
        <w:t>;</w:t>
      </w:r>
    </w:p>
    <w:p w14:paraId="7251AB9C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  <w:r w:rsidRPr="002D0F5F">
        <w:rPr>
          <w:rFonts w:ascii="Times New Roman" w:hAnsi="Times New Roman" w:cs="Times New Roman"/>
          <w:sz w:val="32"/>
          <w:szCs w:val="32"/>
        </w:rPr>
        <w:lastRenderedPageBreak/>
        <w:t xml:space="preserve">    </w:t>
      </w:r>
      <w:proofErr w:type="gramStart"/>
      <w:r w:rsidRPr="002D0F5F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2D0F5F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2D0F5F">
        <w:rPr>
          <w:rFonts w:ascii="Times New Roman" w:hAnsi="Times New Roman" w:cs="Times New Roman"/>
          <w:sz w:val="32"/>
          <w:szCs w:val="32"/>
        </w:rPr>
        <w:t xml:space="preserve"> &lt;&lt; "Value pointed to by ptr1: " &lt;&lt; *ptr1 &lt;&lt; std::</w:t>
      </w:r>
      <w:proofErr w:type="spellStart"/>
      <w:r w:rsidRPr="002D0F5F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2D0F5F">
        <w:rPr>
          <w:rFonts w:ascii="Times New Roman" w:hAnsi="Times New Roman" w:cs="Times New Roman"/>
          <w:sz w:val="32"/>
          <w:szCs w:val="32"/>
        </w:rPr>
        <w:t>;</w:t>
      </w:r>
    </w:p>
    <w:p w14:paraId="42318305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  <w:r w:rsidRPr="002D0F5F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D0F5F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2D0F5F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2D0F5F">
        <w:rPr>
          <w:rFonts w:ascii="Times New Roman" w:hAnsi="Times New Roman" w:cs="Times New Roman"/>
          <w:sz w:val="32"/>
          <w:szCs w:val="32"/>
        </w:rPr>
        <w:t xml:space="preserve"> &lt;&lt; "Value pointed to by ptr2 (through two pointers): " &lt;&lt; **ptr2 &lt;&lt; std::</w:t>
      </w:r>
      <w:proofErr w:type="spellStart"/>
      <w:r w:rsidRPr="002D0F5F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2D0F5F">
        <w:rPr>
          <w:rFonts w:ascii="Times New Roman" w:hAnsi="Times New Roman" w:cs="Times New Roman"/>
          <w:sz w:val="32"/>
          <w:szCs w:val="32"/>
        </w:rPr>
        <w:t>;</w:t>
      </w:r>
    </w:p>
    <w:p w14:paraId="007C40B2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  <w:r w:rsidRPr="002D0F5F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39CA9307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  <w:r w:rsidRPr="002D0F5F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78730E65" w14:textId="1AE085BD" w:rsid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  <w:r w:rsidRPr="002D0F5F">
        <w:rPr>
          <w:rFonts w:ascii="Times New Roman" w:hAnsi="Times New Roman" w:cs="Times New Roman"/>
          <w:sz w:val="32"/>
          <w:szCs w:val="32"/>
        </w:rPr>
        <w:t>}</w:t>
      </w:r>
    </w:p>
    <w:p w14:paraId="32777509" w14:textId="5D9342C5" w:rsidR="002D0F5F" w:rsidRDefault="002D0F5F" w:rsidP="002D0F5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D0F5F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5755A9A" w14:textId="703DEA11" w:rsidR="002D0F5F" w:rsidRDefault="002D0F5F" w:rsidP="002D0F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DC306B2" wp14:editId="29B31E09">
            <wp:extent cx="6358859" cy="360045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334" t="15575" r="21474" b="13770"/>
                    <a:stretch/>
                  </pic:blipFill>
                  <pic:spPr bwMode="auto">
                    <a:xfrm>
                      <a:off x="0" y="0"/>
                      <a:ext cx="6371850" cy="360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994AD" w14:textId="152A8C2D" w:rsidR="002D0F5F" w:rsidRDefault="002D0F5F" w:rsidP="002D0F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Problem: 8</w:t>
      </w:r>
    </w:p>
    <w:p w14:paraId="05047254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  <w:r w:rsidRPr="002D0F5F">
        <w:rPr>
          <w:rFonts w:ascii="Times New Roman" w:hAnsi="Times New Roman" w:cs="Times New Roman"/>
          <w:sz w:val="32"/>
          <w:szCs w:val="32"/>
        </w:rPr>
        <w:t>#include &lt;iostream&gt;</w:t>
      </w:r>
    </w:p>
    <w:p w14:paraId="16A2AE73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</w:p>
    <w:p w14:paraId="7A0B3283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  <w:r w:rsidRPr="002D0F5F">
        <w:rPr>
          <w:rFonts w:ascii="Times New Roman" w:hAnsi="Times New Roman" w:cs="Times New Roman"/>
          <w:sz w:val="32"/>
          <w:szCs w:val="32"/>
        </w:rPr>
        <w:t xml:space="preserve">void </w:t>
      </w:r>
      <w:proofErr w:type="spellStart"/>
      <w:proofErr w:type="gramStart"/>
      <w:r w:rsidRPr="002D0F5F">
        <w:rPr>
          <w:rFonts w:ascii="Times New Roman" w:hAnsi="Times New Roman" w:cs="Times New Roman"/>
          <w:sz w:val="32"/>
          <w:szCs w:val="32"/>
        </w:rPr>
        <w:t>modifyValue</w:t>
      </w:r>
      <w:proofErr w:type="spellEnd"/>
      <w:r w:rsidRPr="002D0F5F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2D0F5F">
        <w:rPr>
          <w:rFonts w:ascii="Times New Roman" w:hAnsi="Times New Roman" w:cs="Times New Roman"/>
          <w:sz w:val="32"/>
          <w:szCs w:val="32"/>
        </w:rPr>
        <w:t xml:space="preserve">int* </w:t>
      </w:r>
      <w:proofErr w:type="spellStart"/>
      <w:r w:rsidRPr="002D0F5F">
        <w:rPr>
          <w:rFonts w:ascii="Times New Roman" w:hAnsi="Times New Roman" w:cs="Times New Roman"/>
          <w:sz w:val="32"/>
          <w:szCs w:val="32"/>
        </w:rPr>
        <w:t>ptr</w:t>
      </w:r>
      <w:proofErr w:type="spellEnd"/>
      <w:r w:rsidRPr="002D0F5F">
        <w:rPr>
          <w:rFonts w:ascii="Times New Roman" w:hAnsi="Times New Roman" w:cs="Times New Roman"/>
          <w:sz w:val="32"/>
          <w:szCs w:val="32"/>
        </w:rPr>
        <w:t>) {</w:t>
      </w:r>
    </w:p>
    <w:p w14:paraId="1A9DC966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  <w:r w:rsidRPr="002D0F5F">
        <w:rPr>
          <w:rFonts w:ascii="Times New Roman" w:hAnsi="Times New Roman" w:cs="Times New Roman"/>
          <w:sz w:val="32"/>
          <w:szCs w:val="32"/>
        </w:rPr>
        <w:t xml:space="preserve">    *</w:t>
      </w:r>
      <w:proofErr w:type="spellStart"/>
      <w:r w:rsidRPr="002D0F5F">
        <w:rPr>
          <w:rFonts w:ascii="Times New Roman" w:hAnsi="Times New Roman" w:cs="Times New Roman"/>
          <w:sz w:val="32"/>
          <w:szCs w:val="32"/>
        </w:rPr>
        <w:t>ptr</w:t>
      </w:r>
      <w:proofErr w:type="spellEnd"/>
      <w:r w:rsidRPr="002D0F5F">
        <w:rPr>
          <w:rFonts w:ascii="Times New Roman" w:hAnsi="Times New Roman" w:cs="Times New Roman"/>
          <w:sz w:val="32"/>
          <w:szCs w:val="32"/>
        </w:rPr>
        <w:t xml:space="preserve"> = 55;</w:t>
      </w:r>
    </w:p>
    <w:p w14:paraId="324400A2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  <w:r w:rsidRPr="002D0F5F">
        <w:rPr>
          <w:rFonts w:ascii="Times New Roman" w:hAnsi="Times New Roman" w:cs="Times New Roman"/>
          <w:sz w:val="32"/>
          <w:szCs w:val="32"/>
        </w:rPr>
        <w:t>}</w:t>
      </w:r>
    </w:p>
    <w:p w14:paraId="75D911A1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</w:p>
    <w:p w14:paraId="238631F8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  <w:r w:rsidRPr="002D0F5F">
        <w:rPr>
          <w:rFonts w:ascii="Times New Roman" w:hAnsi="Times New Roman" w:cs="Times New Roman"/>
          <w:sz w:val="32"/>
          <w:szCs w:val="32"/>
        </w:rPr>
        <w:lastRenderedPageBreak/>
        <w:t xml:space="preserve">int </w:t>
      </w:r>
      <w:proofErr w:type="gramStart"/>
      <w:r w:rsidRPr="002D0F5F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2D0F5F">
        <w:rPr>
          <w:rFonts w:ascii="Times New Roman" w:hAnsi="Times New Roman" w:cs="Times New Roman"/>
          <w:sz w:val="32"/>
          <w:szCs w:val="32"/>
        </w:rPr>
        <w:t>) {</w:t>
      </w:r>
    </w:p>
    <w:p w14:paraId="6E37C0E5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  <w:r w:rsidRPr="002D0F5F">
        <w:rPr>
          <w:rFonts w:ascii="Times New Roman" w:hAnsi="Times New Roman" w:cs="Times New Roman"/>
          <w:sz w:val="32"/>
          <w:szCs w:val="32"/>
        </w:rPr>
        <w:t xml:space="preserve">    int num = 42;</w:t>
      </w:r>
    </w:p>
    <w:p w14:paraId="6BF00E2B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  <w:r w:rsidRPr="002D0F5F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2D0F5F">
        <w:rPr>
          <w:rFonts w:ascii="Times New Roman" w:hAnsi="Times New Roman" w:cs="Times New Roman"/>
          <w:sz w:val="32"/>
          <w:szCs w:val="32"/>
        </w:rPr>
        <w:t>modifyValue</w:t>
      </w:r>
      <w:proofErr w:type="spellEnd"/>
      <w:r w:rsidRPr="002D0F5F">
        <w:rPr>
          <w:rFonts w:ascii="Times New Roman" w:hAnsi="Times New Roman" w:cs="Times New Roman"/>
          <w:sz w:val="32"/>
          <w:szCs w:val="32"/>
        </w:rPr>
        <w:t>(&amp;num);</w:t>
      </w:r>
    </w:p>
    <w:p w14:paraId="735C86EC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  <w:r w:rsidRPr="002D0F5F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D0F5F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2D0F5F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2D0F5F">
        <w:rPr>
          <w:rFonts w:ascii="Times New Roman" w:hAnsi="Times New Roman" w:cs="Times New Roman"/>
          <w:sz w:val="32"/>
          <w:szCs w:val="32"/>
        </w:rPr>
        <w:t xml:space="preserve"> &lt;&lt; "Modified value of num: " &lt;&lt; num &lt;&lt; std::</w:t>
      </w:r>
      <w:proofErr w:type="spellStart"/>
      <w:r w:rsidRPr="002D0F5F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2D0F5F">
        <w:rPr>
          <w:rFonts w:ascii="Times New Roman" w:hAnsi="Times New Roman" w:cs="Times New Roman"/>
          <w:sz w:val="32"/>
          <w:szCs w:val="32"/>
        </w:rPr>
        <w:t>;</w:t>
      </w:r>
    </w:p>
    <w:p w14:paraId="3FB0FCF4" w14:textId="77777777" w:rsidR="002D0F5F" w:rsidRP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  <w:r w:rsidRPr="002D0F5F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1C5058EA" w14:textId="7EB7420C" w:rsidR="002D0F5F" w:rsidRDefault="002D0F5F" w:rsidP="002D0F5F">
      <w:pPr>
        <w:rPr>
          <w:rFonts w:ascii="Times New Roman" w:hAnsi="Times New Roman" w:cs="Times New Roman"/>
          <w:sz w:val="32"/>
          <w:szCs w:val="32"/>
        </w:rPr>
      </w:pPr>
      <w:r w:rsidRPr="002D0F5F">
        <w:rPr>
          <w:rFonts w:ascii="Times New Roman" w:hAnsi="Times New Roman" w:cs="Times New Roman"/>
          <w:sz w:val="32"/>
          <w:szCs w:val="32"/>
        </w:rPr>
        <w:t>}</w:t>
      </w:r>
    </w:p>
    <w:p w14:paraId="576DB8A0" w14:textId="07854568" w:rsidR="002D0F5F" w:rsidRDefault="002D0F5F" w:rsidP="002D0F5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D0F5F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1EC46E91" w14:textId="17ADFC9D" w:rsidR="002D0F5F" w:rsidRDefault="002D0F5F" w:rsidP="002D0F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AA9877" wp14:editId="0CD66359">
            <wp:extent cx="6257619" cy="4051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487" t="5888" r="25748" b="21178"/>
                    <a:stretch/>
                  </pic:blipFill>
                  <pic:spPr bwMode="auto">
                    <a:xfrm>
                      <a:off x="0" y="0"/>
                      <a:ext cx="6289769" cy="4072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0DE1E" w14:textId="798F3C66" w:rsidR="003B0D58" w:rsidRDefault="003B0D58" w:rsidP="002D0F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Problem: 9</w:t>
      </w:r>
    </w:p>
    <w:p w14:paraId="77CFAE4E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>#include &lt;iostream&gt;</w:t>
      </w:r>
    </w:p>
    <w:p w14:paraId="755ECB43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</w:p>
    <w:p w14:paraId="50A8BCF4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3B0D58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3B0D58">
        <w:rPr>
          <w:rFonts w:ascii="Times New Roman" w:hAnsi="Times New Roman" w:cs="Times New Roman"/>
          <w:sz w:val="32"/>
          <w:szCs w:val="32"/>
        </w:rPr>
        <w:t>) {</w:t>
      </w:r>
    </w:p>
    <w:p w14:paraId="7465C0F7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int num1 = 10, num2 = 20, num3 = 30;</w:t>
      </w:r>
    </w:p>
    <w:p w14:paraId="7EA8CC3F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int* </w:t>
      </w:r>
      <w:proofErr w:type="spellStart"/>
      <w:proofErr w:type="gramStart"/>
      <w:r w:rsidRPr="003B0D58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>[</w:t>
      </w:r>
      <w:proofErr w:type="gramEnd"/>
      <w:r w:rsidRPr="003B0D58">
        <w:rPr>
          <w:rFonts w:ascii="Times New Roman" w:hAnsi="Times New Roman" w:cs="Times New Roman"/>
          <w:sz w:val="32"/>
          <w:szCs w:val="32"/>
        </w:rPr>
        <w:t>3] = {&amp;num1, &amp;num2, &amp;num3};</w:t>
      </w:r>
    </w:p>
    <w:p w14:paraId="2CB08B4B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lastRenderedPageBreak/>
        <w:t xml:space="preserve">    </w:t>
      </w:r>
    </w:p>
    <w:p w14:paraId="0BDC8036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for (int 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 xml:space="preserve"> = 0; 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 xml:space="preserve"> &lt; 3; 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>++) {</w:t>
      </w:r>
    </w:p>
    <w:p w14:paraId="252F416E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3B0D58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3B0D58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 xml:space="preserve"> &lt;&lt; "Element " &lt;&lt; 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 xml:space="preserve"> &lt;&lt; ": " &lt;&lt; *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>[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>] &lt;&lt; std::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>;</w:t>
      </w:r>
    </w:p>
    <w:p w14:paraId="5FD3DED2" w14:textId="683E9BC3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</w:t>
      </w:r>
      <w:r>
        <w:rPr>
          <w:rFonts w:ascii="Times New Roman" w:hAnsi="Times New Roman" w:cs="Times New Roman"/>
          <w:sz w:val="32"/>
          <w:szCs w:val="32"/>
        </w:rPr>
        <w:t>}</w:t>
      </w:r>
    </w:p>
    <w:p w14:paraId="5E1808E9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070D1F9A" w14:textId="44EA692C" w:rsid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>}</w:t>
      </w:r>
    </w:p>
    <w:p w14:paraId="6FD194F3" w14:textId="2E79F655" w:rsidR="003B0D58" w:rsidRDefault="003B0D58" w:rsidP="003B0D5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B0D58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17EBF6BE" w14:textId="121639BE" w:rsidR="003B0D58" w:rsidRDefault="003B0D58" w:rsidP="003B0D5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59346F0" wp14:editId="17221898">
            <wp:extent cx="6282555" cy="3575050"/>
            <wp:effectExtent l="0" t="0" r="444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50" t="3988" r="27243" b="24786"/>
                    <a:stretch/>
                  </pic:blipFill>
                  <pic:spPr bwMode="auto">
                    <a:xfrm>
                      <a:off x="0" y="0"/>
                      <a:ext cx="6292747" cy="358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1DC2D" w14:textId="1F3861C6" w:rsidR="003B0D58" w:rsidRDefault="003B0D58" w:rsidP="003B0D5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Problem: 10</w:t>
      </w:r>
    </w:p>
    <w:p w14:paraId="0C4AFD56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>#include &lt;iostream&gt;</w:t>
      </w:r>
    </w:p>
    <w:p w14:paraId="33E5827E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</w:p>
    <w:p w14:paraId="06CBE2BC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3B0D58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3B0D58">
        <w:rPr>
          <w:rFonts w:ascii="Times New Roman" w:hAnsi="Times New Roman" w:cs="Times New Roman"/>
          <w:sz w:val="32"/>
          <w:szCs w:val="32"/>
        </w:rPr>
        <w:t>) {</w:t>
      </w:r>
    </w:p>
    <w:p w14:paraId="56C5FA4C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const int num = 42;</w:t>
      </w:r>
    </w:p>
    <w:p w14:paraId="042011B3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const int* 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ptr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 xml:space="preserve"> = &amp;num; // Pointer to a constant integer</w:t>
      </w:r>
    </w:p>
    <w:p w14:paraId="5D53BC91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7075FDE2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lastRenderedPageBreak/>
        <w:t xml:space="preserve">    </w:t>
      </w:r>
      <w:proofErr w:type="gramStart"/>
      <w:r w:rsidRPr="003B0D58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3B0D58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 xml:space="preserve"> &lt;&lt; "Value of num: " &lt;&lt; num &lt;&lt; std::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>;</w:t>
      </w:r>
    </w:p>
    <w:p w14:paraId="7999C6ED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3B0D58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3B0D58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 xml:space="preserve"> &lt;&lt; "Value pointed to by 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ptr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>: " &lt;&lt; *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ptr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 xml:space="preserve"> &lt;&lt; std::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>;</w:t>
      </w:r>
    </w:p>
    <w:p w14:paraId="1B716DCF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698E4D7A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// Uncommenting the line below would result in a compilation error.</w:t>
      </w:r>
    </w:p>
    <w:p w14:paraId="133F32C4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// *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ptr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 xml:space="preserve"> = 55; // Error: Cannot modify a constant through a pointer</w:t>
      </w:r>
    </w:p>
    <w:p w14:paraId="7A8B3CD3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4AA970A0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510BB308" w14:textId="344FFB68" w:rsid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>}</w:t>
      </w:r>
    </w:p>
    <w:p w14:paraId="7B6C897D" w14:textId="43228B6F" w:rsidR="003B0D58" w:rsidRDefault="003B0D58" w:rsidP="003B0D5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B0D58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1F4C0941" w14:textId="6D11118F" w:rsidR="003B0D58" w:rsidRPr="003B0D58" w:rsidRDefault="003B0D58" w:rsidP="003B0D5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DB8A38" wp14:editId="68A5F65E">
            <wp:extent cx="6159770" cy="3530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198" t="10446" r="23717" b="18139"/>
                    <a:stretch/>
                  </pic:blipFill>
                  <pic:spPr bwMode="auto">
                    <a:xfrm>
                      <a:off x="0" y="0"/>
                      <a:ext cx="6171319" cy="3537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D002C" w14:textId="40AD9DD3" w:rsidR="003B0D58" w:rsidRDefault="003B0D58" w:rsidP="003B0D5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Problem:11</w:t>
      </w:r>
    </w:p>
    <w:p w14:paraId="5468279E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>#include &lt;iostream&gt;</w:t>
      </w:r>
    </w:p>
    <w:p w14:paraId="3AC4CB6A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</w:p>
    <w:p w14:paraId="2ABC7461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3B0D58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3B0D58">
        <w:rPr>
          <w:rFonts w:ascii="Times New Roman" w:hAnsi="Times New Roman" w:cs="Times New Roman"/>
          <w:sz w:val="32"/>
          <w:szCs w:val="32"/>
        </w:rPr>
        <w:t>) {</w:t>
      </w:r>
    </w:p>
    <w:p w14:paraId="1AC98309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int num = 42;</w:t>
      </w:r>
    </w:p>
    <w:p w14:paraId="3FB4A2EC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lastRenderedPageBreak/>
        <w:t xml:space="preserve">    int* const 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ptr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 xml:space="preserve"> = &amp;num; // Constant pointer to an integer</w:t>
      </w:r>
    </w:p>
    <w:p w14:paraId="0FDB097C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6107940A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3B0D58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3B0D58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 xml:space="preserve"> &lt;&lt; "Value of num: " &lt;&lt; num &lt;&lt; std::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>;</w:t>
      </w:r>
    </w:p>
    <w:p w14:paraId="7AC73419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3B0D58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3B0D58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 xml:space="preserve"> &lt;&lt; "Value pointed to by 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ptr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>: " &lt;&lt; *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ptr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 xml:space="preserve"> &lt;&lt; std::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>;</w:t>
      </w:r>
    </w:p>
    <w:p w14:paraId="47269593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2E44F0DC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// Uncommenting the line below would result in a compilation error.</w:t>
      </w:r>
    </w:p>
    <w:p w14:paraId="25D8F433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// 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ptr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nullptr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>; // Error: Cannot change the value of a constant pointer</w:t>
      </w:r>
    </w:p>
    <w:p w14:paraId="0F1D1EEC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6B3807C4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5F8C823D" w14:textId="085BEE30" w:rsid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>}</w:t>
      </w:r>
    </w:p>
    <w:p w14:paraId="49CD5C56" w14:textId="63C6471D" w:rsidR="003B0D58" w:rsidRDefault="003B0D58" w:rsidP="003B0D5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B0D58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48A318DF" w14:textId="6AEEA224" w:rsidR="003B0D58" w:rsidRDefault="003B0D58" w:rsidP="003B0D5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9BF078" wp14:editId="6D5181D4">
            <wp:extent cx="6210300" cy="36084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470" t="17854" r="19658" b="9972"/>
                    <a:stretch/>
                  </pic:blipFill>
                  <pic:spPr bwMode="auto">
                    <a:xfrm>
                      <a:off x="0" y="0"/>
                      <a:ext cx="6227998" cy="3618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F304B" w14:textId="76046A09" w:rsidR="003B0D58" w:rsidRDefault="003B0D58" w:rsidP="003B0D5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Problem: 12</w:t>
      </w:r>
    </w:p>
    <w:p w14:paraId="5F33D75D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>#include &lt;iostream&gt;</w:t>
      </w:r>
    </w:p>
    <w:p w14:paraId="62D9F0E9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</w:p>
    <w:p w14:paraId="5DFC0A96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lastRenderedPageBreak/>
        <w:t xml:space="preserve">int </w:t>
      </w:r>
      <w:proofErr w:type="gramStart"/>
      <w:r w:rsidRPr="003B0D58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3B0D58">
        <w:rPr>
          <w:rFonts w:ascii="Times New Roman" w:hAnsi="Times New Roman" w:cs="Times New Roman"/>
          <w:sz w:val="32"/>
          <w:szCs w:val="32"/>
        </w:rPr>
        <w:t>) {</w:t>
      </w:r>
    </w:p>
    <w:p w14:paraId="292F0492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const int num = 42;</w:t>
      </w:r>
    </w:p>
    <w:p w14:paraId="0BCF13FB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const int* const 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ptr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 xml:space="preserve"> = &amp;num; // Constant pointer to a constant integer</w:t>
      </w:r>
    </w:p>
    <w:p w14:paraId="223E4DD7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4B3CF9C9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3B0D58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3B0D58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 xml:space="preserve"> &lt;&lt; "Value of num: " &lt;&lt; num &lt;&lt; std::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>;</w:t>
      </w:r>
    </w:p>
    <w:p w14:paraId="7D477533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3B0D58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3B0D58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 xml:space="preserve"> &lt;&lt; "Value pointed to by 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ptr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>: " &lt;&lt; *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ptr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 xml:space="preserve"> &lt;&lt; std::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>;</w:t>
      </w:r>
    </w:p>
    <w:p w14:paraId="396815EC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691DC3E4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// Uncommenting either of the lines below would result in a compilation error.</w:t>
      </w:r>
    </w:p>
    <w:p w14:paraId="35F0F4C5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// *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ptr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 xml:space="preserve"> = 55; // Error: Cannot modify a constant through a pointer</w:t>
      </w:r>
    </w:p>
    <w:p w14:paraId="77EAF577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// 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ptr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3B0D58">
        <w:rPr>
          <w:rFonts w:ascii="Times New Roman" w:hAnsi="Times New Roman" w:cs="Times New Roman"/>
          <w:sz w:val="32"/>
          <w:szCs w:val="32"/>
        </w:rPr>
        <w:t>nullptr</w:t>
      </w:r>
      <w:proofErr w:type="spellEnd"/>
      <w:r w:rsidRPr="003B0D58">
        <w:rPr>
          <w:rFonts w:ascii="Times New Roman" w:hAnsi="Times New Roman" w:cs="Times New Roman"/>
          <w:sz w:val="32"/>
          <w:szCs w:val="32"/>
        </w:rPr>
        <w:t>; // Error: Cannot change the value of a constant pointer</w:t>
      </w:r>
    </w:p>
    <w:p w14:paraId="0BD7D683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724D11DD" w14:textId="77777777" w:rsidR="003B0D58" w:rsidRP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2264CD76" w14:textId="25B4741F" w:rsidR="003B0D58" w:rsidRDefault="003B0D58" w:rsidP="003B0D58">
      <w:pPr>
        <w:rPr>
          <w:rFonts w:ascii="Times New Roman" w:hAnsi="Times New Roman" w:cs="Times New Roman"/>
          <w:sz w:val="32"/>
          <w:szCs w:val="32"/>
        </w:rPr>
      </w:pPr>
      <w:r w:rsidRPr="003B0D58">
        <w:rPr>
          <w:rFonts w:ascii="Times New Roman" w:hAnsi="Times New Roman" w:cs="Times New Roman"/>
          <w:sz w:val="32"/>
          <w:szCs w:val="32"/>
        </w:rPr>
        <w:t>}</w:t>
      </w:r>
    </w:p>
    <w:p w14:paraId="16D79F6F" w14:textId="6D884BAE" w:rsidR="003B0D58" w:rsidRDefault="003B0D58" w:rsidP="003B0D5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B0D58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0CC5094" w14:textId="62111BA1" w:rsidR="003B0D58" w:rsidRDefault="003B0D58" w:rsidP="003B0D5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8102488" wp14:editId="781BEAF1">
            <wp:extent cx="5551693" cy="314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954" t="7218" r="25426" b="21558"/>
                    <a:stretch/>
                  </pic:blipFill>
                  <pic:spPr bwMode="auto">
                    <a:xfrm>
                      <a:off x="0" y="0"/>
                      <a:ext cx="5571032" cy="316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DE7E6" w14:textId="0970B031" w:rsidR="00AE033B" w:rsidRDefault="00AE033B" w:rsidP="003B0D5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Problem:13</w:t>
      </w:r>
    </w:p>
    <w:p w14:paraId="44BB9638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>#include &lt;iostream&gt;</w:t>
      </w:r>
    </w:p>
    <w:p w14:paraId="6B7EC16D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>#include &lt;string&gt;</w:t>
      </w:r>
    </w:p>
    <w:p w14:paraId="78CF5FB1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</w:p>
    <w:p w14:paraId="4696F51F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>class Person {</w:t>
      </w:r>
    </w:p>
    <w:p w14:paraId="28468ECA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>public:</w:t>
      </w:r>
    </w:p>
    <w:p w14:paraId="35E09DC5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AE033B">
        <w:rPr>
          <w:rFonts w:ascii="Times New Roman" w:hAnsi="Times New Roman" w:cs="Times New Roman"/>
          <w:sz w:val="32"/>
          <w:szCs w:val="32"/>
        </w:rPr>
        <w:t>Person(</w:t>
      </w:r>
      <w:proofErr w:type="gramEnd"/>
      <w:r w:rsidRPr="00AE033B">
        <w:rPr>
          <w:rFonts w:ascii="Times New Roman" w:hAnsi="Times New Roman" w:cs="Times New Roman"/>
          <w:sz w:val="32"/>
          <w:szCs w:val="32"/>
        </w:rPr>
        <w:t>const std::string&amp; name) : name_(name) {}</w:t>
      </w:r>
    </w:p>
    <w:p w14:paraId="051165DD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void </w:t>
      </w:r>
      <w:proofErr w:type="gramStart"/>
      <w:r w:rsidRPr="00AE033B">
        <w:rPr>
          <w:rFonts w:ascii="Times New Roman" w:hAnsi="Times New Roman" w:cs="Times New Roman"/>
          <w:sz w:val="32"/>
          <w:szCs w:val="32"/>
        </w:rPr>
        <w:t>introduce(</w:t>
      </w:r>
      <w:proofErr w:type="gramEnd"/>
      <w:r w:rsidRPr="00AE033B">
        <w:rPr>
          <w:rFonts w:ascii="Times New Roman" w:hAnsi="Times New Roman" w:cs="Times New Roman"/>
          <w:sz w:val="32"/>
          <w:szCs w:val="32"/>
        </w:rPr>
        <w:t>) {</w:t>
      </w:r>
    </w:p>
    <w:p w14:paraId="077D73DB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AE033B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AE033B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AE033B">
        <w:rPr>
          <w:rFonts w:ascii="Times New Roman" w:hAnsi="Times New Roman" w:cs="Times New Roman"/>
          <w:sz w:val="32"/>
          <w:szCs w:val="32"/>
        </w:rPr>
        <w:t xml:space="preserve"> &lt;&lt; "Hello, my name is " &lt;&lt; name_ &lt;&lt; std::</w:t>
      </w:r>
      <w:proofErr w:type="spellStart"/>
      <w:r w:rsidRPr="00AE033B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AE033B">
        <w:rPr>
          <w:rFonts w:ascii="Times New Roman" w:hAnsi="Times New Roman" w:cs="Times New Roman"/>
          <w:sz w:val="32"/>
          <w:szCs w:val="32"/>
        </w:rPr>
        <w:t>;</w:t>
      </w:r>
    </w:p>
    <w:p w14:paraId="72D23E3F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06AADEBE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>private:</w:t>
      </w:r>
    </w:p>
    <w:p w14:paraId="642FC935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AE033B">
        <w:rPr>
          <w:rFonts w:ascii="Times New Roman" w:hAnsi="Times New Roman" w:cs="Times New Roman"/>
          <w:sz w:val="32"/>
          <w:szCs w:val="32"/>
        </w:rPr>
        <w:t>std::</w:t>
      </w:r>
      <w:proofErr w:type="gramEnd"/>
      <w:r w:rsidRPr="00AE033B">
        <w:rPr>
          <w:rFonts w:ascii="Times New Roman" w:hAnsi="Times New Roman" w:cs="Times New Roman"/>
          <w:sz w:val="32"/>
          <w:szCs w:val="32"/>
        </w:rPr>
        <w:t>string name_;</w:t>
      </w:r>
    </w:p>
    <w:p w14:paraId="1846DA36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>};</w:t>
      </w:r>
    </w:p>
    <w:p w14:paraId="712E08EE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</w:p>
    <w:p w14:paraId="0E197EF6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AE033B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AE033B">
        <w:rPr>
          <w:rFonts w:ascii="Times New Roman" w:hAnsi="Times New Roman" w:cs="Times New Roman"/>
          <w:sz w:val="32"/>
          <w:szCs w:val="32"/>
        </w:rPr>
        <w:t>) {</w:t>
      </w:r>
    </w:p>
    <w:p w14:paraId="03285772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Person person("Alice");</w:t>
      </w:r>
    </w:p>
    <w:p w14:paraId="3DAF6D1B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Person* </w:t>
      </w:r>
      <w:proofErr w:type="spellStart"/>
      <w:r w:rsidRPr="00AE033B">
        <w:rPr>
          <w:rFonts w:ascii="Times New Roman" w:hAnsi="Times New Roman" w:cs="Times New Roman"/>
          <w:sz w:val="32"/>
          <w:szCs w:val="32"/>
        </w:rPr>
        <w:t>ptr</w:t>
      </w:r>
      <w:proofErr w:type="spellEnd"/>
      <w:r w:rsidRPr="00AE033B">
        <w:rPr>
          <w:rFonts w:ascii="Times New Roman" w:hAnsi="Times New Roman" w:cs="Times New Roman"/>
          <w:sz w:val="32"/>
          <w:szCs w:val="32"/>
        </w:rPr>
        <w:t xml:space="preserve"> = &amp;person;</w:t>
      </w:r>
    </w:p>
    <w:p w14:paraId="0DF98399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383A4672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AE033B">
        <w:rPr>
          <w:rFonts w:ascii="Times New Roman" w:hAnsi="Times New Roman" w:cs="Times New Roman"/>
          <w:sz w:val="32"/>
          <w:szCs w:val="32"/>
        </w:rPr>
        <w:t>ptr</w:t>
      </w:r>
      <w:proofErr w:type="spellEnd"/>
      <w:r w:rsidRPr="00AE033B">
        <w:rPr>
          <w:rFonts w:ascii="Times New Roman" w:hAnsi="Times New Roman" w:cs="Times New Roman"/>
          <w:sz w:val="32"/>
          <w:szCs w:val="32"/>
        </w:rPr>
        <w:t>-&gt;</w:t>
      </w:r>
      <w:proofErr w:type="gramStart"/>
      <w:r w:rsidRPr="00AE033B">
        <w:rPr>
          <w:rFonts w:ascii="Times New Roman" w:hAnsi="Times New Roman" w:cs="Times New Roman"/>
          <w:sz w:val="32"/>
          <w:szCs w:val="32"/>
        </w:rPr>
        <w:t>introduce(</w:t>
      </w:r>
      <w:proofErr w:type="gramEnd"/>
      <w:r w:rsidRPr="00AE033B">
        <w:rPr>
          <w:rFonts w:ascii="Times New Roman" w:hAnsi="Times New Roman" w:cs="Times New Roman"/>
          <w:sz w:val="32"/>
          <w:szCs w:val="32"/>
        </w:rPr>
        <w:t>);</w:t>
      </w:r>
    </w:p>
    <w:p w14:paraId="2EAD504B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49EE0EA9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4323ED6A" w14:textId="5E6BA2CA" w:rsid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>}</w:t>
      </w:r>
    </w:p>
    <w:p w14:paraId="62510CED" w14:textId="2F194E82" w:rsidR="00AE033B" w:rsidRDefault="00AE033B" w:rsidP="00AE033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E033B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8E59D47" w14:textId="5574FE65" w:rsidR="00AE033B" w:rsidRDefault="00AE033B" w:rsidP="00AE03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216A47" wp14:editId="096A6CF7">
            <wp:extent cx="5843200" cy="33528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964" t="20703" r="17095" b="6932"/>
                    <a:stretch/>
                  </pic:blipFill>
                  <pic:spPr bwMode="auto">
                    <a:xfrm>
                      <a:off x="0" y="0"/>
                      <a:ext cx="5854457" cy="3359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0521F" w14:textId="6974F586" w:rsidR="00AE033B" w:rsidRDefault="00AE033B" w:rsidP="00AE03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Problem: 14</w:t>
      </w:r>
    </w:p>
    <w:p w14:paraId="2DFF8234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>#include &lt;iostream&gt;</w:t>
      </w:r>
    </w:p>
    <w:p w14:paraId="3E32C0C2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</w:p>
    <w:p w14:paraId="3C19B156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Pr="00AE033B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AE033B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40B5086F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>public:</w:t>
      </w:r>
    </w:p>
    <w:p w14:paraId="7C115C24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int data = 42;</w:t>
      </w:r>
    </w:p>
    <w:p w14:paraId="4108DEC5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void </w:t>
      </w:r>
      <w:proofErr w:type="spellStart"/>
      <w:proofErr w:type="gramStart"/>
      <w:r w:rsidRPr="00AE033B">
        <w:rPr>
          <w:rFonts w:ascii="Times New Roman" w:hAnsi="Times New Roman" w:cs="Times New Roman"/>
          <w:sz w:val="32"/>
          <w:szCs w:val="32"/>
        </w:rPr>
        <w:t>printData</w:t>
      </w:r>
      <w:proofErr w:type="spellEnd"/>
      <w:r w:rsidRPr="00AE033B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E033B">
        <w:rPr>
          <w:rFonts w:ascii="Times New Roman" w:hAnsi="Times New Roman" w:cs="Times New Roman"/>
          <w:sz w:val="32"/>
          <w:szCs w:val="32"/>
        </w:rPr>
        <w:t>) {</w:t>
      </w:r>
    </w:p>
    <w:p w14:paraId="0C56F1A1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AE033B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AE033B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AE033B">
        <w:rPr>
          <w:rFonts w:ascii="Times New Roman" w:hAnsi="Times New Roman" w:cs="Times New Roman"/>
          <w:sz w:val="32"/>
          <w:szCs w:val="32"/>
        </w:rPr>
        <w:t xml:space="preserve"> &lt;&lt; "Data: " &lt;&lt; data &lt;&lt; std::</w:t>
      </w:r>
      <w:proofErr w:type="spellStart"/>
      <w:r w:rsidRPr="00AE033B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AE033B">
        <w:rPr>
          <w:rFonts w:ascii="Times New Roman" w:hAnsi="Times New Roman" w:cs="Times New Roman"/>
          <w:sz w:val="32"/>
          <w:szCs w:val="32"/>
        </w:rPr>
        <w:t>;</w:t>
      </w:r>
    </w:p>
    <w:p w14:paraId="7E805A97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1D206066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>};</w:t>
      </w:r>
    </w:p>
    <w:p w14:paraId="7E1EE12C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</w:p>
    <w:p w14:paraId="01B15710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AE033B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AE033B">
        <w:rPr>
          <w:rFonts w:ascii="Times New Roman" w:hAnsi="Times New Roman" w:cs="Times New Roman"/>
          <w:sz w:val="32"/>
          <w:szCs w:val="32"/>
        </w:rPr>
        <w:t>) {</w:t>
      </w:r>
    </w:p>
    <w:p w14:paraId="0B65C0E1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AE033B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AE033B">
        <w:rPr>
          <w:rFonts w:ascii="Times New Roman" w:hAnsi="Times New Roman" w:cs="Times New Roman"/>
          <w:sz w:val="32"/>
          <w:szCs w:val="32"/>
        </w:rPr>
        <w:t xml:space="preserve"> obj;</w:t>
      </w:r>
    </w:p>
    <w:p w14:paraId="59A536D4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AE033B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AE033B">
        <w:rPr>
          <w:rFonts w:ascii="Times New Roman" w:hAnsi="Times New Roman" w:cs="Times New Roman"/>
          <w:sz w:val="32"/>
          <w:szCs w:val="32"/>
        </w:rPr>
        <w:t xml:space="preserve">* </w:t>
      </w:r>
      <w:proofErr w:type="spellStart"/>
      <w:r w:rsidRPr="00AE033B">
        <w:rPr>
          <w:rFonts w:ascii="Times New Roman" w:hAnsi="Times New Roman" w:cs="Times New Roman"/>
          <w:sz w:val="32"/>
          <w:szCs w:val="32"/>
        </w:rPr>
        <w:t>ptr</w:t>
      </w:r>
      <w:proofErr w:type="spellEnd"/>
      <w:r w:rsidRPr="00AE033B">
        <w:rPr>
          <w:rFonts w:ascii="Times New Roman" w:hAnsi="Times New Roman" w:cs="Times New Roman"/>
          <w:sz w:val="32"/>
          <w:szCs w:val="32"/>
        </w:rPr>
        <w:t xml:space="preserve"> = &amp;obj;</w:t>
      </w:r>
    </w:p>
    <w:p w14:paraId="3235519A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42884F65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lastRenderedPageBreak/>
        <w:t xml:space="preserve">    </w:t>
      </w:r>
      <w:proofErr w:type="spellStart"/>
      <w:r w:rsidRPr="00AE033B">
        <w:rPr>
          <w:rFonts w:ascii="Times New Roman" w:hAnsi="Times New Roman" w:cs="Times New Roman"/>
          <w:sz w:val="32"/>
          <w:szCs w:val="32"/>
        </w:rPr>
        <w:t>ptr</w:t>
      </w:r>
      <w:proofErr w:type="spellEnd"/>
      <w:r w:rsidRPr="00AE033B">
        <w:rPr>
          <w:rFonts w:ascii="Times New Roman" w:hAnsi="Times New Roman" w:cs="Times New Roman"/>
          <w:sz w:val="32"/>
          <w:szCs w:val="32"/>
        </w:rPr>
        <w:t>-&gt;data = 55;</w:t>
      </w:r>
    </w:p>
    <w:p w14:paraId="025AB65A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AE033B">
        <w:rPr>
          <w:rFonts w:ascii="Times New Roman" w:hAnsi="Times New Roman" w:cs="Times New Roman"/>
          <w:sz w:val="32"/>
          <w:szCs w:val="32"/>
        </w:rPr>
        <w:t>ptr</w:t>
      </w:r>
      <w:proofErr w:type="spellEnd"/>
      <w:r w:rsidRPr="00AE033B">
        <w:rPr>
          <w:rFonts w:ascii="Times New Roman" w:hAnsi="Times New Roman" w:cs="Times New Roman"/>
          <w:sz w:val="32"/>
          <w:szCs w:val="32"/>
        </w:rPr>
        <w:t>-&gt;</w:t>
      </w:r>
      <w:proofErr w:type="spellStart"/>
      <w:proofErr w:type="gramStart"/>
      <w:r w:rsidRPr="00AE033B">
        <w:rPr>
          <w:rFonts w:ascii="Times New Roman" w:hAnsi="Times New Roman" w:cs="Times New Roman"/>
          <w:sz w:val="32"/>
          <w:szCs w:val="32"/>
        </w:rPr>
        <w:t>printData</w:t>
      </w:r>
      <w:proofErr w:type="spellEnd"/>
      <w:r w:rsidRPr="00AE033B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E033B">
        <w:rPr>
          <w:rFonts w:ascii="Times New Roman" w:hAnsi="Times New Roman" w:cs="Times New Roman"/>
          <w:sz w:val="32"/>
          <w:szCs w:val="32"/>
        </w:rPr>
        <w:t>);</w:t>
      </w:r>
    </w:p>
    <w:p w14:paraId="6D125A4F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741F6AB4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46FC11C3" w14:textId="744D82C8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>}</w:t>
      </w:r>
    </w:p>
    <w:p w14:paraId="3A1241D9" w14:textId="3BE058B0" w:rsidR="00AE033B" w:rsidRDefault="00AE033B" w:rsidP="00AE03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8B72E42" w14:textId="5A06C6FD" w:rsidR="00AE033B" w:rsidRDefault="00AE033B" w:rsidP="00AE03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559B41" wp14:editId="15DCFDF1">
            <wp:extent cx="6127750" cy="3524154"/>
            <wp:effectExtent l="0" t="0" r="635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167" t="6838" r="25427" b="21177"/>
                    <a:stretch/>
                  </pic:blipFill>
                  <pic:spPr bwMode="auto">
                    <a:xfrm>
                      <a:off x="0" y="0"/>
                      <a:ext cx="6148709" cy="353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CB9D7" w14:textId="7B2C3779" w:rsidR="00AE033B" w:rsidRDefault="00AE033B" w:rsidP="00AE03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Problem: 15</w:t>
      </w:r>
    </w:p>
    <w:p w14:paraId="78583328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>#include &lt;iostream&gt;</w:t>
      </w:r>
    </w:p>
    <w:p w14:paraId="6AAF8C8D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</w:p>
    <w:p w14:paraId="6BAFE359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>class Base {</w:t>
      </w:r>
    </w:p>
    <w:p w14:paraId="55B1BD46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>public:</w:t>
      </w:r>
    </w:p>
    <w:p w14:paraId="1EB70EA8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virtual void </w:t>
      </w:r>
      <w:proofErr w:type="gramStart"/>
      <w:r w:rsidRPr="00AE033B">
        <w:rPr>
          <w:rFonts w:ascii="Times New Roman" w:hAnsi="Times New Roman" w:cs="Times New Roman"/>
          <w:sz w:val="32"/>
          <w:szCs w:val="32"/>
        </w:rPr>
        <w:t>show(</w:t>
      </w:r>
      <w:proofErr w:type="gramEnd"/>
      <w:r w:rsidRPr="00AE033B">
        <w:rPr>
          <w:rFonts w:ascii="Times New Roman" w:hAnsi="Times New Roman" w:cs="Times New Roman"/>
          <w:sz w:val="32"/>
          <w:szCs w:val="32"/>
        </w:rPr>
        <w:t>) {</w:t>
      </w:r>
    </w:p>
    <w:p w14:paraId="6FBA0FE8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AE033B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AE033B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AE033B">
        <w:rPr>
          <w:rFonts w:ascii="Times New Roman" w:hAnsi="Times New Roman" w:cs="Times New Roman"/>
          <w:sz w:val="32"/>
          <w:szCs w:val="32"/>
        </w:rPr>
        <w:t xml:space="preserve"> &lt;&lt; "This is the Base class." &lt;&lt; </w:t>
      </w:r>
      <w:proofErr w:type="gramStart"/>
      <w:r w:rsidRPr="00AE033B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AE033B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AE033B">
        <w:rPr>
          <w:rFonts w:ascii="Times New Roman" w:hAnsi="Times New Roman" w:cs="Times New Roman"/>
          <w:sz w:val="32"/>
          <w:szCs w:val="32"/>
        </w:rPr>
        <w:t>;</w:t>
      </w:r>
    </w:p>
    <w:p w14:paraId="50011F0E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6114BF4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lastRenderedPageBreak/>
        <w:t>};</w:t>
      </w:r>
    </w:p>
    <w:p w14:paraId="709BB0BF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</w:p>
    <w:p w14:paraId="1FD878D0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class </w:t>
      </w:r>
      <w:proofErr w:type="gramStart"/>
      <w:r w:rsidRPr="00AE033B">
        <w:rPr>
          <w:rFonts w:ascii="Times New Roman" w:hAnsi="Times New Roman" w:cs="Times New Roman"/>
          <w:sz w:val="32"/>
          <w:szCs w:val="32"/>
        </w:rPr>
        <w:t>Derived :</w:t>
      </w:r>
      <w:proofErr w:type="gramEnd"/>
      <w:r w:rsidRPr="00AE033B">
        <w:rPr>
          <w:rFonts w:ascii="Times New Roman" w:hAnsi="Times New Roman" w:cs="Times New Roman"/>
          <w:sz w:val="32"/>
          <w:szCs w:val="32"/>
        </w:rPr>
        <w:t xml:space="preserve"> public Base {</w:t>
      </w:r>
    </w:p>
    <w:p w14:paraId="4E9F8CEB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>public:</w:t>
      </w:r>
    </w:p>
    <w:p w14:paraId="59EDE68A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void </w:t>
      </w:r>
      <w:proofErr w:type="gramStart"/>
      <w:r w:rsidRPr="00AE033B">
        <w:rPr>
          <w:rFonts w:ascii="Times New Roman" w:hAnsi="Times New Roman" w:cs="Times New Roman"/>
          <w:sz w:val="32"/>
          <w:szCs w:val="32"/>
        </w:rPr>
        <w:t>show(</w:t>
      </w:r>
      <w:proofErr w:type="gramEnd"/>
      <w:r w:rsidRPr="00AE033B">
        <w:rPr>
          <w:rFonts w:ascii="Times New Roman" w:hAnsi="Times New Roman" w:cs="Times New Roman"/>
          <w:sz w:val="32"/>
          <w:szCs w:val="32"/>
        </w:rPr>
        <w:t>) override {</w:t>
      </w:r>
    </w:p>
    <w:p w14:paraId="16B22DCD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AE033B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AE033B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AE033B">
        <w:rPr>
          <w:rFonts w:ascii="Times New Roman" w:hAnsi="Times New Roman" w:cs="Times New Roman"/>
          <w:sz w:val="32"/>
          <w:szCs w:val="32"/>
        </w:rPr>
        <w:t xml:space="preserve"> &lt;&lt; "This is the Derived class." &lt;&lt; </w:t>
      </w:r>
      <w:proofErr w:type="gramStart"/>
      <w:r w:rsidRPr="00AE033B">
        <w:rPr>
          <w:rFonts w:ascii="Times New Roman" w:hAnsi="Times New Roman" w:cs="Times New Roman"/>
          <w:sz w:val="32"/>
          <w:szCs w:val="32"/>
        </w:rPr>
        <w:t>std::</w:t>
      </w:r>
      <w:proofErr w:type="spellStart"/>
      <w:proofErr w:type="gramEnd"/>
      <w:r w:rsidRPr="00AE033B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AE033B">
        <w:rPr>
          <w:rFonts w:ascii="Times New Roman" w:hAnsi="Times New Roman" w:cs="Times New Roman"/>
          <w:sz w:val="32"/>
          <w:szCs w:val="32"/>
        </w:rPr>
        <w:t>;</w:t>
      </w:r>
    </w:p>
    <w:p w14:paraId="4C93DA01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F1F2B9B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>};</w:t>
      </w:r>
    </w:p>
    <w:p w14:paraId="49D8D1F1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</w:p>
    <w:p w14:paraId="1DFAF553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AE033B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AE033B">
        <w:rPr>
          <w:rFonts w:ascii="Times New Roman" w:hAnsi="Times New Roman" w:cs="Times New Roman"/>
          <w:sz w:val="32"/>
          <w:szCs w:val="32"/>
        </w:rPr>
        <w:t>) {</w:t>
      </w:r>
    </w:p>
    <w:p w14:paraId="3FA244C6" w14:textId="77777777" w:rsidR="00AE033B" w:rsidRP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Base </w:t>
      </w:r>
      <w:proofErr w:type="spellStart"/>
      <w:r w:rsidRPr="00AE033B">
        <w:rPr>
          <w:rFonts w:ascii="Times New Roman" w:hAnsi="Times New Roman" w:cs="Times New Roman"/>
          <w:sz w:val="32"/>
          <w:szCs w:val="32"/>
        </w:rPr>
        <w:t>baseObj</w:t>
      </w:r>
      <w:proofErr w:type="spellEnd"/>
      <w:r w:rsidRPr="00AE033B">
        <w:rPr>
          <w:rFonts w:ascii="Times New Roman" w:hAnsi="Times New Roman" w:cs="Times New Roman"/>
          <w:sz w:val="32"/>
          <w:szCs w:val="32"/>
        </w:rPr>
        <w:t>;</w:t>
      </w:r>
    </w:p>
    <w:p w14:paraId="6A592373" w14:textId="464C9F61" w:rsidR="00AE033B" w:rsidRDefault="00AE033B" w:rsidP="00AE033B">
      <w:pPr>
        <w:rPr>
          <w:rFonts w:ascii="Times New Roman" w:hAnsi="Times New Roman" w:cs="Times New Roman"/>
          <w:sz w:val="32"/>
          <w:szCs w:val="32"/>
        </w:rPr>
      </w:pPr>
      <w:r w:rsidRPr="00AE033B">
        <w:rPr>
          <w:rFonts w:ascii="Times New Roman" w:hAnsi="Times New Roman" w:cs="Times New Roman"/>
          <w:sz w:val="32"/>
          <w:szCs w:val="32"/>
        </w:rPr>
        <w:t xml:space="preserve">    Derived </w:t>
      </w:r>
      <w:proofErr w:type="spellStart"/>
      <w:r w:rsidRPr="00AE033B">
        <w:rPr>
          <w:rFonts w:ascii="Times New Roman" w:hAnsi="Times New Roman" w:cs="Times New Roman"/>
          <w:sz w:val="32"/>
          <w:szCs w:val="32"/>
        </w:rPr>
        <w:t>derivedObj</w:t>
      </w:r>
      <w:proofErr w:type="spellEnd"/>
      <w:r w:rsidRPr="00AE033B">
        <w:rPr>
          <w:rFonts w:ascii="Times New Roman" w:hAnsi="Times New Roman" w:cs="Times New Roman"/>
          <w:sz w:val="32"/>
          <w:szCs w:val="32"/>
        </w:rPr>
        <w:t>;</w:t>
      </w:r>
    </w:p>
    <w:p w14:paraId="048B21BC" w14:textId="3F65093F" w:rsidR="00AE033B" w:rsidRDefault="00AE033B" w:rsidP="00AE033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E033B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2209F2A" w14:textId="6AB77C6E" w:rsidR="00AE033B" w:rsidRPr="00AE033B" w:rsidRDefault="00AE033B" w:rsidP="00AE03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2D6B65" wp14:editId="34B0A6D3">
            <wp:extent cx="6430030" cy="363855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632" t="6649" r="25000" b="21557"/>
                    <a:stretch/>
                  </pic:blipFill>
                  <pic:spPr bwMode="auto">
                    <a:xfrm>
                      <a:off x="0" y="0"/>
                      <a:ext cx="6437399" cy="364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033B" w:rsidRPr="00AE033B" w:rsidSect="00766FA8">
      <w:pgSz w:w="12240" w:h="15840"/>
      <w:pgMar w:top="72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1136B" w14:textId="77777777" w:rsidR="009147C8" w:rsidRDefault="009147C8" w:rsidP="00766FA8">
      <w:pPr>
        <w:spacing w:after="0" w:line="240" w:lineRule="auto"/>
      </w:pPr>
      <w:r>
        <w:separator/>
      </w:r>
    </w:p>
  </w:endnote>
  <w:endnote w:type="continuationSeparator" w:id="0">
    <w:p w14:paraId="6A3A7F3E" w14:textId="77777777" w:rsidR="009147C8" w:rsidRDefault="009147C8" w:rsidP="00766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BF28B" w14:textId="77777777" w:rsidR="009147C8" w:rsidRDefault="009147C8" w:rsidP="00766FA8">
      <w:pPr>
        <w:spacing w:after="0" w:line="240" w:lineRule="auto"/>
      </w:pPr>
      <w:r>
        <w:separator/>
      </w:r>
    </w:p>
  </w:footnote>
  <w:footnote w:type="continuationSeparator" w:id="0">
    <w:p w14:paraId="5C74E283" w14:textId="77777777" w:rsidR="009147C8" w:rsidRDefault="009147C8" w:rsidP="00766F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5A3620B"/>
    <w:multiLevelType w:val="hybridMultilevel"/>
    <w:tmpl w:val="82A684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965293"/>
    <w:multiLevelType w:val="hybridMultilevel"/>
    <w:tmpl w:val="35D20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A004CED"/>
    <w:multiLevelType w:val="hybridMultilevel"/>
    <w:tmpl w:val="48E27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17246E62"/>
    <w:multiLevelType w:val="hybridMultilevel"/>
    <w:tmpl w:val="0C2A082E"/>
    <w:lvl w:ilvl="0" w:tplc="A5B6B3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83E370C"/>
    <w:multiLevelType w:val="hybridMultilevel"/>
    <w:tmpl w:val="061E03E0"/>
    <w:lvl w:ilvl="0" w:tplc="A5B6B3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3EB157D5"/>
    <w:multiLevelType w:val="hybridMultilevel"/>
    <w:tmpl w:val="863E600A"/>
    <w:lvl w:ilvl="0" w:tplc="A5B6B3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45296E"/>
    <w:multiLevelType w:val="hybridMultilevel"/>
    <w:tmpl w:val="40D6E1A0"/>
    <w:lvl w:ilvl="0" w:tplc="A5B6B3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5EC444F5"/>
    <w:multiLevelType w:val="hybridMultilevel"/>
    <w:tmpl w:val="40846306"/>
    <w:lvl w:ilvl="0" w:tplc="A5B6B3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3657D0"/>
    <w:multiLevelType w:val="hybridMultilevel"/>
    <w:tmpl w:val="E822F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038362064">
    <w:abstractNumId w:val="26"/>
  </w:num>
  <w:num w:numId="2" w16cid:durableId="842670048">
    <w:abstractNumId w:val="15"/>
  </w:num>
  <w:num w:numId="3" w16cid:durableId="577595697">
    <w:abstractNumId w:val="10"/>
  </w:num>
  <w:num w:numId="4" w16cid:durableId="1026978266">
    <w:abstractNumId w:val="30"/>
  </w:num>
  <w:num w:numId="5" w16cid:durableId="881407549">
    <w:abstractNumId w:val="16"/>
  </w:num>
  <w:num w:numId="6" w16cid:durableId="933827717">
    <w:abstractNumId w:val="21"/>
  </w:num>
  <w:num w:numId="7" w16cid:durableId="108858947">
    <w:abstractNumId w:val="25"/>
  </w:num>
  <w:num w:numId="8" w16cid:durableId="748769322">
    <w:abstractNumId w:val="9"/>
  </w:num>
  <w:num w:numId="9" w16cid:durableId="817697180">
    <w:abstractNumId w:val="7"/>
  </w:num>
  <w:num w:numId="10" w16cid:durableId="636183161">
    <w:abstractNumId w:val="6"/>
  </w:num>
  <w:num w:numId="11" w16cid:durableId="1872257144">
    <w:abstractNumId w:val="5"/>
  </w:num>
  <w:num w:numId="12" w16cid:durableId="1713112386">
    <w:abstractNumId w:val="4"/>
  </w:num>
  <w:num w:numId="13" w16cid:durableId="198666954">
    <w:abstractNumId w:val="8"/>
  </w:num>
  <w:num w:numId="14" w16cid:durableId="1947272646">
    <w:abstractNumId w:val="3"/>
  </w:num>
  <w:num w:numId="15" w16cid:durableId="823156548">
    <w:abstractNumId w:val="2"/>
  </w:num>
  <w:num w:numId="16" w16cid:durableId="816651332">
    <w:abstractNumId w:val="1"/>
  </w:num>
  <w:num w:numId="17" w16cid:durableId="170880845">
    <w:abstractNumId w:val="0"/>
  </w:num>
  <w:num w:numId="18" w16cid:durableId="1427649872">
    <w:abstractNumId w:val="19"/>
  </w:num>
  <w:num w:numId="19" w16cid:durableId="58065637">
    <w:abstractNumId w:val="20"/>
  </w:num>
  <w:num w:numId="20" w16cid:durableId="755789142">
    <w:abstractNumId w:val="27"/>
  </w:num>
  <w:num w:numId="21" w16cid:durableId="1523784112">
    <w:abstractNumId w:val="24"/>
  </w:num>
  <w:num w:numId="22" w16cid:durableId="666175609">
    <w:abstractNumId w:val="13"/>
  </w:num>
  <w:num w:numId="23" w16cid:durableId="152528588">
    <w:abstractNumId w:val="31"/>
  </w:num>
  <w:num w:numId="24" w16cid:durableId="372850288">
    <w:abstractNumId w:val="12"/>
  </w:num>
  <w:num w:numId="25" w16cid:durableId="1153640695">
    <w:abstractNumId w:val="11"/>
  </w:num>
  <w:num w:numId="26" w16cid:durableId="732704229">
    <w:abstractNumId w:val="28"/>
  </w:num>
  <w:num w:numId="27" w16cid:durableId="1316110548">
    <w:abstractNumId w:val="22"/>
  </w:num>
  <w:num w:numId="28" w16cid:durableId="642583770">
    <w:abstractNumId w:val="23"/>
  </w:num>
  <w:num w:numId="29" w16cid:durableId="922180317">
    <w:abstractNumId w:val="17"/>
  </w:num>
  <w:num w:numId="30" w16cid:durableId="847594730">
    <w:abstractNumId w:val="18"/>
  </w:num>
  <w:num w:numId="31" w16cid:durableId="461382928">
    <w:abstractNumId w:val="14"/>
  </w:num>
  <w:num w:numId="32" w16cid:durableId="141231456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8BC"/>
    <w:rsid w:val="00146024"/>
    <w:rsid w:val="002A7517"/>
    <w:rsid w:val="002D0F5F"/>
    <w:rsid w:val="003B0D58"/>
    <w:rsid w:val="00645252"/>
    <w:rsid w:val="006D3D74"/>
    <w:rsid w:val="006E5141"/>
    <w:rsid w:val="00766FA8"/>
    <w:rsid w:val="0083569A"/>
    <w:rsid w:val="009147C8"/>
    <w:rsid w:val="00996D98"/>
    <w:rsid w:val="00A9204E"/>
    <w:rsid w:val="00AE033B"/>
    <w:rsid w:val="00BD48BC"/>
    <w:rsid w:val="00D5643B"/>
    <w:rsid w:val="00DF03C0"/>
    <w:rsid w:val="00DF1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406180"/>
  <w15:chartTrackingRefBased/>
  <w15:docId w15:val="{D706493A-F53E-44CC-8C21-FD3B18B28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8BC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0" w:line="240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 w:after="0" w:line="240" w:lineRule="auto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 w:line="240" w:lineRule="auto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spacing w:after="0" w:line="240" w:lineRule="auto"/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 w:line="240" w:lineRule="auto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 w:line="240" w:lineRule="auto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pPr>
      <w:spacing w:after="0"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 w:line="240" w:lineRule="auto"/>
      <w:ind w:left="1757"/>
    </w:pPr>
  </w:style>
  <w:style w:type="paragraph" w:styleId="ListParagraph">
    <w:name w:val="List Paragraph"/>
    <w:basedOn w:val="Normal"/>
    <w:uiPriority w:val="34"/>
    <w:unhideWhenUsed/>
    <w:qFormat/>
    <w:rsid w:val="00766F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A\AppData\Local\Microsoft\Office\16.0\DTS\en-US%7bFEEE5131-30DB-4D4B-A6F2-43C2AD2D74F7%7d\%7b5BC0D6F5-B49F-4B1D-BA5E-1A14997231BC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{5BC0D6F5-B49F-4B1D-BA5E-1A14997231BC}tf02786999_win32</Template>
  <TotalTime>0</TotalTime>
  <Pages>18</Pages>
  <Words>817</Words>
  <Characters>4663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</dc:creator>
  <cp:keywords/>
  <dc:description/>
  <cp:lastModifiedBy>Sana</cp:lastModifiedBy>
  <cp:revision>2</cp:revision>
  <dcterms:created xsi:type="dcterms:W3CDTF">2023-09-10T11:57:00Z</dcterms:created>
  <dcterms:modified xsi:type="dcterms:W3CDTF">2023-09-10T11:57:00Z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